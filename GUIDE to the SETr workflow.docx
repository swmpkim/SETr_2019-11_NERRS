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425F" w:rsidRPr="00AC425F" w:rsidRDefault="00AC425F" w:rsidP="00AC425F">
      <w:pPr>
        <w:rPr>
          <w:b/>
          <w:bCs/>
          <w:color w:val="2F5496" w:themeColor="accent5" w:themeShade="BF"/>
          <w:sz w:val="32"/>
          <w:szCs w:val="32"/>
          <w:u w:val="single"/>
        </w:rPr>
      </w:pPr>
      <w:proofErr w:type="spellStart"/>
      <w:r w:rsidRPr="00AC425F">
        <w:rPr>
          <w:b/>
          <w:bCs/>
          <w:color w:val="2F5496" w:themeColor="accent5" w:themeShade="BF"/>
          <w:sz w:val="32"/>
          <w:szCs w:val="32"/>
          <w:u w:val="single"/>
        </w:rPr>
        <w:t>SETr</w:t>
      </w:r>
      <w:proofErr w:type="spellEnd"/>
      <w:r w:rsidRPr="00AC425F">
        <w:rPr>
          <w:b/>
          <w:bCs/>
          <w:color w:val="2F5496" w:themeColor="accent5" w:themeShade="BF"/>
          <w:sz w:val="32"/>
          <w:szCs w:val="32"/>
          <w:u w:val="single"/>
        </w:rPr>
        <w:t xml:space="preserve"> Workflow Guide</w:t>
      </w:r>
    </w:p>
    <w:p w:rsidR="00AC425F" w:rsidRPr="00AC425F" w:rsidRDefault="00AC425F" w:rsidP="00AC425F">
      <w:pPr>
        <w:rPr>
          <w:b/>
          <w:bCs/>
          <w:i/>
          <w:iCs/>
          <w:color w:val="C00000"/>
          <w:sz w:val="24"/>
          <w:szCs w:val="24"/>
        </w:rPr>
      </w:pPr>
      <w:r w:rsidRPr="00AC425F">
        <w:rPr>
          <w:b/>
          <w:bCs/>
          <w:i/>
          <w:iCs/>
          <w:color w:val="C00000"/>
          <w:sz w:val="24"/>
          <w:szCs w:val="24"/>
        </w:rPr>
        <w:t xml:space="preserve">Is marsh surface tracking sea level change? </w:t>
      </w:r>
    </w:p>
    <w:p w:rsidR="00AC425F" w:rsidRPr="00AC425F" w:rsidRDefault="00AC425F" w:rsidP="00AC425F">
      <w:pPr>
        <w:rPr>
          <w:b/>
          <w:bCs/>
          <w:i/>
          <w:iCs/>
          <w:color w:val="C00000"/>
          <w:sz w:val="24"/>
          <w:szCs w:val="24"/>
        </w:rPr>
      </w:pPr>
      <w:r w:rsidRPr="00AC425F">
        <w:rPr>
          <w:b/>
          <w:bCs/>
          <w:i/>
          <w:iCs/>
          <w:color w:val="C00000"/>
          <w:sz w:val="24"/>
          <w:szCs w:val="24"/>
        </w:rPr>
        <w:t>Developing tools and visualizations for NERRS Sentinel Site Data</w:t>
      </w:r>
    </w:p>
    <w:p w:rsidR="00AC425F" w:rsidRDefault="00AC425F">
      <w:pPr>
        <w:rPr>
          <w:b/>
          <w:bCs/>
          <w:sz w:val="24"/>
          <w:szCs w:val="24"/>
        </w:rPr>
      </w:pPr>
    </w:p>
    <w:p w:rsidR="00AC425F" w:rsidRDefault="00AC425F">
      <w:pPr>
        <w:rPr>
          <w:b/>
          <w:bCs/>
        </w:rPr>
      </w:pPr>
    </w:p>
    <w:p w:rsidR="003234F6" w:rsidRPr="003234F6" w:rsidRDefault="003234F6">
      <w:pPr>
        <w:rPr>
          <w:b/>
          <w:bCs/>
          <w:sz w:val="20"/>
          <w:szCs w:val="20"/>
        </w:rPr>
      </w:pPr>
    </w:p>
    <w:p w:rsidR="000377F9" w:rsidRPr="00B91C37" w:rsidRDefault="00AC425F">
      <w:pPr>
        <w:rPr>
          <w:sz w:val="28"/>
          <w:szCs w:val="28"/>
        </w:rPr>
      </w:pPr>
      <w:r w:rsidRPr="00B91C37">
        <w:rPr>
          <w:b/>
          <w:bCs/>
          <w:sz w:val="28"/>
          <w:szCs w:val="28"/>
        </w:rPr>
        <w:t>In</w:t>
      </w:r>
      <w:r w:rsidR="000377F9" w:rsidRPr="00B91C37">
        <w:rPr>
          <w:b/>
          <w:bCs/>
          <w:sz w:val="28"/>
          <w:szCs w:val="28"/>
        </w:rPr>
        <w:t xml:space="preserve"> this guide</w:t>
      </w:r>
      <w:r w:rsidRPr="00B91C37">
        <w:rPr>
          <w:b/>
          <w:bCs/>
          <w:sz w:val="28"/>
          <w:szCs w:val="28"/>
        </w:rPr>
        <w:t>:</w:t>
      </w:r>
    </w:p>
    <w:p w:rsidR="00242338" w:rsidRPr="00B91C37" w:rsidRDefault="00242338" w:rsidP="00242338">
      <w:pPr>
        <w:pStyle w:val="ListParagraph"/>
        <w:numPr>
          <w:ilvl w:val="0"/>
          <w:numId w:val="28"/>
        </w:numPr>
        <w:rPr>
          <w:sz w:val="24"/>
          <w:szCs w:val="24"/>
        </w:rPr>
      </w:pPr>
      <w:r w:rsidRPr="00B91C37">
        <w:rPr>
          <w:sz w:val="24"/>
          <w:szCs w:val="24"/>
        </w:rPr>
        <w:t>Workflow instructions</w:t>
      </w:r>
      <w:r w:rsidR="00B91C37">
        <w:rPr>
          <w:sz w:val="24"/>
          <w:szCs w:val="24"/>
        </w:rPr>
        <w:t xml:space="preserve"> ……………………………………</w:t>
      </w:r>
      <w:proofErr w:type="gramStart"/>
      <w:r w:rsidR="00B91C37">
        <w:rPr>
          <w:sz w:val="24"/>
          <w:szCs w:val="24"/>
        </w:rPr>
        <w:t>…..</w:t>
      </w:r>
      <w:proofErr w:type="gramEnd"/>
      <w:r w:rsidR="00B91C37">
        <w:rPr>
          <w:sz w:val="24"/>
          <w:szCs w:val="24"/>
        </w:rPr>
        <w:t>………………………</w:t>
      </w:r>
      <w:r w:rsidR="00AC1CA7">
        <w:rPr>
          <w:sz w:val="24"/>
          <w:szCs w:val="24"/>
        </w:rPr>
        <w:t>…………..</w:t>
      </w:r>
      <w:r w:rsidR="00AC1CA7">
        <w:rPr>
          <w:sz w:val="24"/>
          <w:szCs w:val="24"/>
        </w:rPr>
        <w:tab/>
      </w:r>
      <w:r w:rsidR="00B91C37">
        <w:rPr>
          <w:sz w:val="24"/>
          <w:szCs w:val="24"/>
        </w:rPr>
        <w:t>3</w:t>
      </w:r>
    </w:p>
    <w:p w:rsidR="00242338" w:rsidRPr="00B91C37" w:rsidRDefault="00242338" w:rsidP="00242338">
      <w:pPr>
        <w:pStyle w:val="ListParagraph"/>
        <w:numPr>
          <w:ilvl w:val="0"/>
          <w:numId w:val="28"/>
        </w:numPr>
        <w:rPr>
          <w:sz w:val="24"/>
          <w:szCs w:val="24"/>
        </w:rPr>
      </w:pPr>
      <w:r w:rsidRPr="00B91C37">
        <w:rPr>
          <w:sz w:val="24"/>
          <w:szCs w:val="24"/>
        </w:rPr>
        <w:t>Details on the raw data file and QA/QC codes</w:t>
      </w:r>
      <w:r w:rsidR="00B91C37">
        <w:rPr>
          <w:sz w:val="24"/>
          <w:szCs w:val="24"/>
        </w:rPr>
        <w:t xml:space="preserve"> ………………………………</w:t>
      </w:r>
      <w:r w:rsidR="00AC1CA7">
        <w:rPr>
          <w:sz w:val="24"/>
          <w:szCs w:val="24"/>
        </w:rPr>
        <w:t>…………</w:t>
      </w:r>
      <w:r w:rsidR="00AC1CA7">
        <w:rPr>
          <w:sz w:val="24"/>
          <w:szCs w:val="24"/>
        </w:rPr>
        <w:tab/>
      </w:r>
      <w:r w:rsidR="00B91C37">
        <w:rPr>
          <w:sz w:val="24"/>
          <w:szCs w:val="24"/>
        </w:rPr>
        <w:t>5</w:t>
      </w:r>
    </w:p>
    <w:p w:rsidR="00242338" w:rsidRPr="00B91C37" w:rsidRDefault="00242338" w:rsidP="00242338">
      <w:pPr>
        <w:pStyle w:val="ListParagraph"/>
        <w:numPr>
          <w:ilvl w:val="0"/>
          <w:numId w:val="28"/>
        </w:numPr>
        <w:rPr>
          <w:sz w:val="24"/>
          <w:szCs w:val="24"/>
        </w:rPr>
      </w:pPr>
      <w:r w:rsidRPr="00B91C37">
        <w:rPr>
          <w:sz w:val="24"/>
          <w:szCs w:val="24"/>
        </w:rPr>
        <w:t>Where to find important files</w:t>
      </w:r>
      <w:r w:rsidR="00AC425F" w:rsidRPr="00B91C37">
        <w:rPr>
          <w:sz w:val="24"/>
          <w:szCs w:val="24"/>
        </w:rPr>
        <w:t xml:space="preserve"> in the directory</w:t>
      </w:r>
      <w:r w:rsidR="00B91C37">
        <w:rPr>
          <w:sz w:val="24"/>
          <w:szCs w:val="24"/>
        </w:rPr>
        <w:t xml:space="preserve"> ………………………………</w:t>
      </w:r>
      <w:r w:rsidR="00AC1CA7">
        <w:rPr>
          <w:sz w:val="24"/>
          <w:szCs w:val="24"/>
        </w:rPr>
        <w:t>…………</w:t>
      </w:r>
      <w:r w:rsidR="00AC1CA7">
        <w:rPr>
          <w:sz w:val="24"/>
          <w:szCs w:val="24"/>
        </w:rPr>
        <w:tab/>
      </w:r>
      <w:r w:rsidR="00B91C37">
        <w:rPr>
          <w:sz w:val="24"/>
          <w:szCs w:val="24"/>
        </w:rPr>
        <w:t>7</w:t>
      </w:r>
    </w:p>
    <w:p w:rsidR="007B1577" w:rsidRPr="00B91C37" w:rsidRDefault="000377F9" w:rsidP="00242338">
      <w:pPr>
        <w:pStyle w:val="ListParagraph"/>
        <w:numPr>
          <w:ilvl w:val="0"/>
          <w:numId w:val="28"/>
        </w:numPr>
        <w:rPr>
          <w:sz w:val="24"/>
          <w:szCs w:val="24"/>
        </w:rPr>
      </w:pPr>
      <w:r w:rsidRPr="00B91C37">
        <w:rPr>
          <w:sz w:val="24"/>
          <w:szCs w:val="24"/>
        </w:rPr>
        <w:t xml:space="preserve">Contents of the </w:t>
      </w:r>
      <w:r w:rsidR="00242338" w:rsidRPr="00B91C37">
        <w:rPr>
          <w:sz w:val="24"/>
          <w:szCs w:val="24"/>
        </w:rPr>
        <w:t>entire d</w:t>
      </w:r>
      <w:r w:rsidRPr="00B91C37">
        <w:rPr>
          <w:sz w:val="24"/>
          <w:szCs w:val="24"/>
        </w:rPr>
        <w:t>irectory</w:t>
      </w:r>
      <w:r w:rsidR="00242338" w:rsidRPr="00B91C37">
        <w:rPr>
          <w:sz w:val="24"/>
          <w:szCs w:val="24"/>
        </w:rPr>
        <w:t xml:space="preserve"> on your computer</w:t>
      </w:r>
      <w:proofErr w:type="gramStart"/>
      <w:r w:rsidR="00B91C37">
        <w:rPr>
          <w:sz w:val="24"/>
          <w:szCs w:val="24"/>
        </w:rPr>
        <w:t xml:space="preserve"> ..</w:t>
      </w:r>
      <w:proofErr w:type="gramEnd"/>
      <w:r w:rsidR="00B91C37">
        <w:rPr>
          <w:sz w:val="24"/>
          <w:szCs w:val="24"/>
        </w:rPr>
        <w:t>……………………</w:t>
      </w:r>
      <w:r w:rsidR="00AC1CA7">
        <w:rPr>
          <w:sz w:val="24"/>
          <w:szCs w:val="24"/>
        </w:rPr>
        <w:t>…………</w:t>
      </w:r>
      <w:r w:rsidR="00AC1CA7">
        <w:rPr>
          <w:sz w:val="24"/>
          <w:szCs w:val="24"/>
        </w:rPr>
        <w:tab/>
      </w:r>
      <w:r w:rsidR="00B91C37">
        <w:rPr>
          <w:sz w:val="24"/>
          <w:szCs w:val="24"/>
        </w:rPr>
        <w:t>9</w:t>
      </w:r>
    </w:p>
    <w:p w:rsidR="00821B07" w:rsidRDefault="00821B07" w:rsidP="00AC425F"/>
    <w:p w:rsidR="00262E40" w:rsidRDefault="00262E40" w:rsidP="00AC425F"/>
    <w:p w:rsidR="003234F6" w:rsidRDefault="003234F6" w:rsidP="00AC425F"/>
    <w:p w:rsidR="00AC425F" w:rsidRDefault="00AC425F" w:rsidP="00AC425F">
      <w:pPr>
        <w:rPr>
          <w:i/>
          <w:iCs/>
        </w:rPr>
      </w:pPr>
      <w:r w:rsidRPr="00AC425F">
        <w:rPr>
          <w:i/>
          <w:iCs/>
        </w:rPr>
        <w:t>This work is sponsored by the National Estuarine Research Reserve System Science Collaborative, which supports collaborative research that addresses coastal management problems important to the reserves. The Science Collaborative is funded by the National Oceanic and Atmospheric Administration and managed by the University of Michigan Water Center (NAI4NOS4190145).</w:t>
      </w:r>
    </w:p>
    <w:p w:rsidR="00821B07" w:rsidRPr="0022696A" w:rsidRDefault="00821B07" w:rsidP="00821B07">
      <w:pPr>
        <w:rPr>
          <w:rFonts w:ascii="Arial" w:eastAsia="Calibri" w:hAnsi="Arial" w:cs="Arial"/>
          <w:b/>
          <w:sz w:val="28"/>
          <w:szCs w:val="28"/>
        </w:rPr>
      </w:pPr>
      <w:bookmarkStart w:id="0" w:name="_GoBack"/>
      <w:bookmarkEnd w:id="0"/>
    </w:p>
    <w:p w:rsidR="00821B07" w:rsidRPr="00821B07" w:rsidRDefault="00821B07" w:rsidP="00262E40">
      <w:pPr>
        <w:jc w:val="center"/>
        <w:rPr>
          <w:rFonts w:ascii="Arial" w:eastAsia="Calibri" w:hAnsi="Arial" w:cs="Arial"/>
          <w:b/>
          <w:sz w:val="20"/>
          <w:szCs w:val="20"/>
        </w:rPr>
      </w:pPr>
      <w:r w:rsidRPr="000B65F7">
        <w:rPr>
          <w:rFonts w:eastAsia="Calibri" w:cs="Arial"/>
          <w:b/>
          <w:sz w:val="24"/>
          <w:szCs w:val="24"/>
        </w:rPr>
        <w:t>Project Partners</w:t>
      </w:r>
      <w:r w:rsidR="00B91C37">
        <w:rPr>
          <w:rFonts w:eastAsia="Calibri" w:cs="Arial"/>
          <w:b/>
          <w:sz w:val="24"/>
          <w:szCs w:val="24"/>
        </w:rPr>
        <w:t>:</w:t>
      </w:r>
    </w:p>
    <w:p w:rsidR="00821B07" w:rsidRPr="00821B07" w:rsidRDefault="000B65F7" w:rsidP="000B65F7">
      <w:pPr>
        <w:jc w:val="center"/>
        <w:rPr>
          <w:rFonts w:ascii="Arial" w:eastAsia="Calibri" w:hAnsi="Arial" w:cs="Arial"/>
          <w:b/>
          <w:sz w:val="20"/>
          <w:szCs w:val="20"/>
        </w:rPr>
      </w:pPr>
      <w:r w:rsidRPr="000B65F7">
        <w:drawing>
          <wp:inline distT="0" distB="0" distL="0" distR="0">
            <wp:extent cx="4854671" cy="433808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3704" cy="4346156"/>
                    </a:xfrm>
                    <a:prstGeom prst="rect">
                      <a:avLst/>
                    </a:prstGeom>
                    <a:noFill/>
                    <a:ln>
                      <a:noFill/>
                    </a:ln>
                  </pic:spPr>
                </pic:pic>
              </a:graphicData>
            </a:graphic>
          </wp:inline>
        </w:drawing>
      </w:r>
    </w:p>
    <w:p w:rsidR="007B1577" w:rsidRPr="00AC425F" w:rsidRDefault="00821B07">
      <w:pPr>
        <w:rPr>
          <w:b/>
          <w:bCs/>
        </w:rPr>
      </w:pPr>
      <w:r w:rsidRPr="00821B07">
        <w:rPr>
          <w:rFonts w:ascii="Calibri" w:eastAsia="Calibri" w:hAnsi="Calibri" w:cs="Times New Roman"/>
          <w:b/>
          <w:bCs/>
          <w:sz w:val="40"/>
          <w:szCs w:val="40"/>
        </w:rPr>
        <w:t xml:space="preserve">        </w:t>
      </w:r>
      <w:r w:rsidRPr="00821B07">
        <w:rPr>
          <w:rFonts w:ascii="Calibri" w:eastAsia="Calibri" w:hAnsi="Calibri" w:cs="Times New Roman"/>
          <w:sz w:val="24"/>
          <w:szCs w:val="24"/>
        </w:rPr>
        <w:t xml:space="preserve">           </w:t>
      </w:r>
      <w:r w:rsidRPr="00821B07">
        <w:rPr>
          <w:rFonts w:ascii="Cambria-Italic" w:eastAsia="Calibri" w:hAnsi="Cambria-Italic" w:cs="Times New Roman"/>
          <w:i/>
          <w:iCs/>
          <w:color w:val="000000"/>
          <w:sz w:val="20"/>
          <w:szCs w:val="20"/>
        </w:rPr>
        <w:t xml:space="preserve">                        </w:t>
      </w:r>
      <w:r w:rsidR="007B1577" w:rsidRPr="00AC425F">
        <w:rPr>
          <w:b/>
          <w:bCs/>
        </w:rPr>
        <w:br w:type="page"/>
      </w:r>
    </w:p>
    <w:p w:rsidR="000377F9" w:rsidRPr="00242338" w:rsidRDefault="000377F9" w:rsidP="00242338">
      <w:pPr>
        <w:pStyle w:val="ListParagraph"/>
        <w:numPr>
          <w:ilvl w:val="0"/>
          <w:numId w:val="28"/>
        </w:numPr>
        <w:rPr>
          <w:b/>
          <w:bCs/>
        </w:rPr>
      </w:pPr>
      <w:r w:rsidRPr="00242338">
        <w:rPr>
          <w:b/>
          <w:bCs/>
        </w:rPr>
        <w:lastRenderedPageBreak/>
        <w:br w:type="page"/>
      </w:r>
    </w:p>
    <w:p w:rsidR="00A9204E" w:rsidRPr="00D0701F" w:rsidRDefault="00B32296">
      <w:pPr>
        <w:rPr>
          <w:color w:val="2F5496" w:themeColor="accent5" w:themeShade="BF"/>
          <w:sz w:val="28"/>
          <w:szCs w:val="28"/>
        </w:rPr>
      </w:pPr>
      <w:r w:rsidRPr="00D0701F">
        <w:rPr>
          <w:b/>
          <w:bCs/>
          <w:color w:val="2F5496" w:themeColor="accent5" w:themeShade="BF"/>
          <w:sz w:val="28"/>
          <w:szCs w:val="28"/>
        </w:rPr>
        <w:lastRenderedPageBreak/>
        <w:t>Workflow Instructions</w:t>
      </w:r>
    </w:p>
    <w:p w:rsidR="00B32296" w:rsidRDefault="00B32296"/>
    <w:p w:rsidR="0044622F" w:rsidRPr="0044622F" w:rsidRDefault="00B32296" w:rsidP="0044622F">
      <w:pPr>
        <w:pStyle w:val="ListParagraph"/>
        <w:numPr>
          <w:ilvl w:val="0"/>
          <w:numId w:val="26"/>
        </w:numPr>
        <w:rPr>
          <w:b/>
          <w:bCs/>
        </w:rPr>
      </w:pPr>
      <w:r w:rsidRPr="0044622F">
        <w:rPr>
          <w:b/>
          <w:bCs/>
        </w:rPr>
        <w:t>Enter new data</w:t>
      </w:r>
      <w:r w:rsidR="0044622F" w:rsidRPr="0044622F">
        <w:rPr>
          <w:b/>
          <w:bCs/>
        </w:rPr>
        <w:t>:</w:t>
      </w:r>
      <w:r>
        <w:t xml:space="preserve"> </w:t>
      </w:r>
    </w:p>
    <w:p w:rsidR="0044622F" w:rsidRPr="0044622F" w:rsidRDefault="0044622F" w:rsidP="0044622F">
      <w:pPr>
        <w:pStyle w:val="ListParagraph"/>
        <w:numPr>
          <w:ilvl w:val="1"/>
          <w:numId w:val="26"/>
        </w:numPr>
        <w:rPr>
          <w:b/>
          <w:bCs/>
        </w:rPr>
      </w:pPr>
      <w:r>
        <w:t xml:space="preserve">into </w:t>
      </w:r>
      <w:r w:rsidR="00B32296">
        <w:t>raw data spreadsheet</w:t>
      </w:r>
      <w:r>
        <w:t>: data/raw/GNDset.xlsx</w:t>
      </w:r>
    </w:p>
    <w:p w:rsidR="00B32296" w:rsidRPr="0044622F" w:rsidRDefault="00242338" w:rsidP="00242338">
      <w:pPr>
        <w:pStyle w:val="ListParagraph"/>
        <w:numPr>
          <w:ilvl w:val="1"/>
          <w:numId w:val="26"/>
        </w:numPr>
        <w:rPr>
          <w:b/>
          <w:bCs/>
        </w:rPr>
      </w:pPr>
      <w:r>
        <w:t xml:space="preserve">a </w:t>
      </w:r>
      <w:proofErr w:type="gramStart"/>
      <w:r>
        <w:t>detailed</w:t>
      </w:r>
      <w:r w:rsidR="00B32296">
        <w:t xml:space="preserve">  </w:t>
      </w:r>
      <w:r>
        <w:t>breakdown</w:t>
      </w:r>
      <w:proofErr w:type="gramEnd"/>
      <w:r>
        <w:t xml:space="preserve"> of this spreadsheet follows these workflow instructions</w:t>
      </w:r>
    </w:p>
    <w:p w:rsidR="00C85FA2" w:rsidRDefault="00C85FA2" w:rsidP="00B32296"/>
    <w:p w:rsidR="00C85FA2" w:rsidRDefault="00C85FA2" w:rsidP="00C85FA2">
      <w:pPr>
        <w:pStyle w:val="ListParagraph"/>
        <w:numPr>
          <w:ilvl w:val="0"/>
          <w:numId w:val="26"/>
        </w:numPr>
      </w:pPr>
      <w:r w:rsidRPr="00C85FA2">
        <w:rPr>
          <w:b/>
          <w:bCs/>
        </w:rPr>
        <w:t>Update your metadata</w:t>
      </w:r>
      <w:r>
        <w:t xml:space="preserve">, if necessary. </w:t>
      </w:r>
    </w:p>
    <w:p w:rsidR="00C85FA2" w:rsidRDefault="00C85FA2" w:rsidP="00C85FA2">
      <w:pPr>
        <w:pStyle w:val="ListParagraph"/>
        <w:numPr>
          <w:ilvl w:val="1"/>
          <w:numId w:val="26"/>
        </w:numPr>
      </w:pPr>
      <w:r>
        <w:t xml:space="preserve">metadata/GNDset_metadata.xlsx  </w:t>
      </w:r>
    </w:p>
    <w:p w:rsidR="00C85FA2" w:rsidRPr="00C85FA2" w:rsidRDefault="00C85FA2" w:rsidP="00C85FA2">
      <w:pPr>
        <w:ind w:left="360"/>
      </w:pPr>
    </w:p>
    <w:p w:rsidR="0044622F" w:rsidRDefault="00B32296" w:rsidP="0044622F">
      <w:pPr>
        <w:pStyle w:val="ListParagraph"/>
        <w:numPr>
          <w:ilvl w:val="0"/>
          <w:numId w:val="26"/>
        </w:numPr>
      </w:pPr>
      <w:r w:rsidRPr="0044622F">
        <w:rPr>
          <w:b/>
          <w:bCs/>
        </w:rPr>
        <w:t>Run a processing script</w:t>
      </w:r>
      <w:r>
        <w:t xml:space="preserve"> </w:t>
      </w:r>
    </w:p>
    <w:p w:rsidR="0044622F" w:rsidRDefault="0044622F" w:rsidP="0044622F">
      <w:pPr>
        <w:pStyle w:val="ListParagraph"/>
        <w:numPr>
          <w:ilvl w:val="1"/>
          <w:numId w:val="26"/>
        </w:numPr>
      </w:pPr>
      <w:r>
        <w:t xml:space="preserve">First open the RStudio Project file: </w:t>
      </w:r>
      <w:proofErr w:type="spellStart"/>
      <w:r>
        <w:t>Reserve_Template.R</w:t>
      </w:r>
      <w:r w:rsidR="00C85FA2">
        <w:t>p</w:t>
      </w:r>
      <w:r>
        <w:t>roj</w:t>
      </w:r>
      <w:proofErr w:type="spellEnd"/>
    </w:p>
    <w:p w:rsidR="0044622F" w:rsidRDefault="0044622F" w:rsidP="0044622F">
      <w:pPr>
        <w:pStyle w:val="ListParagraph"/>
        <w:numPr>
          <w:ilvl w:val="1"/>
          <w:numId w:val="26"/>
        </w:numPr>
      </w:pPr>
      <w:r>
        <w:t xml:space="preserve">Open and run: </w:t>
      </w:r>
      <w:proofErr w:type="spellStart"/>
      <w:r w:rsidR="00B32296">
        <w:t>R_scripts</w:t>
      </w:r>
      <w:proofErr w:type="spellEnd"/>
      <w:r w:rsidR="00B32296">
        <w:t>/</w:t>
      </w:r>
      <w:r>
        <w:t>01_process_raw_</w:t>
      </w:r>
      <w:proofErr w:type="gramStart"/>
      <w:r>
        <w:t>data.R</w:t>
      </w:r>
      <w:proofErr w:type="gramEnd"/>
    </w:p>
    <w:p w:rsidR="00C85FA2" w:rsidRDefault="00C85FA2" w:rsidP="00C85FA2">
      <w:pPr>
        <w:pStyle w:val="ListParagraph"/>
        <w:numPr>
          <w:ilvl w:val="2"/>
          <w:numId w:val="26"/>
        </w:numPr>
      </w:pPr>
      <w:r>
        <w:t>script purpose:</w:t>
      </w:r>
    </w:p>
    <w:p w:rsidR="00C85FA2" w:rsidRDefault="00C85FA2" w:rsidP="00C85FA2">
      <w:pPr>
        <w:pStyle w:val="ListParagraph"/>
        <w:numPr>
          <w:ilvl w:val="3"/>
          <w:numId w:val="26"/>
        </w:numPr>
      </w:pPr>
      <w:r>
        <w:t>pull in your raw data and reformat it into a computer-friendly version</w:t>
      </w:r>
    </w:p>
    <w:p w:rsidR="00C85FA2" w:rsidRDefault="00C85FA2" w:rsidP="00C85FA2">
      <w:pPr>
        <w:pStyle w:val="ListParagraph"/>
        <w:numPr>
          <w:ilvl w:val="3"/>
          <w:numId w:val="26"/>
        </w:numPr>
      </w:pPr>
      <w:r>
        <w:t>the file produced by this script will be used in all further analyses</w:t>
      </w:r>
    </w:p>
    <w:p w:rsidR="00C85FA2" w:rsidRDefault="00C85FA2" w:rsidP="00C85FA2">
      <w:pPr>
        <w:pStyle w:val="ListParagraph"/>
        <w:numPr>
          <w:ilvl w:val="2"/>
          <w:numId w:val="26"/>
        </w:numPr>
      </w:pPr>
      <w:r>
        <w:t>files used by script:</w:t>
      </w:r>
    </w:p>
    <w:p w:rsidR="00C85FA2" w:rsidRDefault="00C85FA2" w:rsidP="00C85FA2">
      <w:pPr>
        <w:pStyle w:val="ListParagraph"/>
        <w:numPr>
          <w:ilvl w:val="3"/>
          <w:numId w:val="26"/>
        </w:numPr>
      </w:pPr>
      <w:r>
        <w:t>data/raw/GNDset.xlsx</w:t>
      </w:r>
    </w:p>
    <w:p w:rsidR="00C85FA2" w:rsidRDefault="00C85FA2" w:rsidP="00C85FA2">
      <w:pPr>
        <w:pStyle w:val="ListParagraph"/>
        <w:numPr>
          <w:ilvl w:val="3"/>
          <w:numId w:val="26"/>
        </w:numPr>
      </w:pPr>
      <w:proofErr w:type="spellStart"/>
      <w:r>
        <w:t>R_scripts</w:t>
      </w:r>
      <w:proofErr w:type="spellEnd"/>
      <w:r>
        <w:t>/sourced/000_</w:t>
      </w:r>
      <w:proofErr w:type="gramStart"/>
      <w:r>
        <w:t>functions.R</w:t>
      </w:r>
      <w:proofErr w:type="gramEnd"/>
    </w:p>
    <w:p w:rsidR="00C85FA2" w:rsidRDefault="00C85FA2" w:rsidP="00C85FA2">
      <w:pPr>
        <w:pStyle w:val="ListParagraph"/>
        <w:numPr>
          <w:ilvl w:val="2"/>
          <w:numId w:val="26"/>
        </w:numPr>
      </w:pPr>
      <w:r>
        <w:t>files produced by script:</w:t>
      </w:r>
    </w:p>
    <w:p w:rsidR="00C85FA2" w:rsidRDefault="00C85FA2" w:rsidP="00C85FA2">
      <w:pPr>
        <w:pStyle w:val="ListParagraph"/>
        <w:numPr>
          <w:ilvl w:val="3"/>
          <w:numId w:val="26"/>
        </w:numPr>
      </w:pPr>
      <w:r>
        <w:t>data/processed/GNDset_processed.csv</w:t>
      </w:r>
    </w:p>
    <w:p w:rsidR="0044622F" w:rsidRDefault="0044622F" w:rsidP="00B32296"/>
    <w:p w:rsidR="0044622F" w:rsidRDefault="0044622F" w:rsidP="00B32296"/>
    <w:p w:rsidR="00C85FA2" w:rsidRDefault="00B32296" w:rsidP="0044622F">
      <w:pPr>
        <w:pStyle w:val="ListParagraph"/>
        <w:numPr>
          <w:ilvl w:val="0"/>
          <w:numId w:val="26"/>
        </w:numPr>
      </w:pPr>
      <w:r w:rsidRPr="00C85FA2">
        <w:rPr>
          <w:b/>
          <w:bCs/>
        </w:rPr>
        <w:t>Run interactive QC app</w:t>
      </w:r>
      <w:r>
        <w:t xml:space="preserve">. </w:t>
      </w:r>
    </w:p>
    <w:p w:rsidR="00C85FA2" w:rsidRDefault="00C85FA2" w:rsidP="00C85FA2">
      <w:pPr>
        <w:pStyle w:val="ListParagraph"/>
        <w:numPr>
          <w:ilvl w:val="1"/>
          <w:numId w:val="26"/>
        </w:numPr>
      </w:pPr>
      <w:r>
        <w:t xml:space="preserve">First open the RStudio Project file: </w:t>
      </w:r>
      <w:proofErr w:type="spellStart"/>
      <w:r>
        <w:t>Reserve_Template.Rproj</w:t>
      </w:r>
      <w:proofErr w:type="spellEnd"/>
    </w:p>
    <w:p w:rsidR="00C85FA2" w:rsidRDefault="00C85FA2" w:rsidP="00C85FA2">
      <w:pPr>
        <w:pStyle w:val="ListParagraph"/>
        <w:numPr>
          <w:ilvl w:val="1"/>
          <w:numId w:val="26"/>
        </w:numPr>
      </w:pPr>
      <w:r>
        <w:t xml:space="preserve">Open and run: </w:t>
      </w:r>
      <w:proofErr w:type="spellStart"/>
      <w:r>
        <w:t>R_scripts</w:t>
      </w:r>
      <w:proofErr w:type="spellEnd"/>
      <w:r>
        <w:t>/02_interact_qaqc_</w:t>
      </w:r>
      <w:proofErr w:type="gramStart"/>
      <w:r>
        <w:t>app.R</w:t>
      </w:r>
      <w:proofErr w:type="gramEnd"/>
    </w:p>
    <w:p w:rsidR="00C85FA2" w:rsidRDefault="00C85FA2" w:rsidP="00C85FA2">
      <w:pPr>
        <w:pStyle w:val="ListParagraph"/>
        <w:numPr>
          <w:ilvl w:val="2"/>
          <w:numId w:val="26"/>
        </w:numPr>
      </w:pPr>
      <w:r>
        <w:t>script purpose:</w:t>
      </w:r>
    </w:p>
    <w:p w:rsidR="00C85FA2" w:rsidRDefault="00C85FA2" w:rsidP="00C85FA2">
      <w:pPr>
        <w:pStyle w:val="ListParagraph"/>
        <w:numPr>
          <w:ilvl w:val="3"/>
          <w:numId w:val="26"/>
        </w:numPr>
      </w:pPr>
      <w:r>
        <w:t>allow you to interact with data in various ways</w:t>
      </w:r>
    </w:p>
    <w:p w:rsidR="00C85FA2" w:rsidRDefault="00C85FA2" w:rsidP="00C85FA2">
      <w:pPr>
        <w:pStyle w:val="ListParagraph"/>
        <w:numPr>
          <w:ilvl w:val="2"/>
          <w:numId w:val="26"/>
        </w:numPr>
      </w:pPr>
      <w:r>
        <w:t>files used by script:</w:t>
      </w:r>
    </w:p>
    <w:p w:rsidR="00C85FA2" w:rsidRDefault="00C85FA2" w:rsidP="00C85FA2">
      <w:pPr>
        <w:pStyle w:val="ListParagraph"/>
        <w:numPr>
          <w:ilvl w:val="3"/>
          <w:numId w:val="26"/>
        </w:numPr>
      </w:pPr>
      <w:r>
        <w:t>data/processed/GNDset_processed.csv</w:t>
      </w:r>
    </w:p>
    <w:p w:rsidR="00C85FA2" w:rsidRDefault="00C85FA2" w:rsidP="00C85FA2">
      <w:pPr>
        <w:pStyle w:val="ListParagraph"/>
        <w:numPr>
          <w:ilvl w:val="3"/>
          <w:numId w:val="26"/>
        </w:numPr>
      </w:pPr>
      <w:proofErr w:type="spellStart"/>
      <w:r>
        <w:t>R_scripts</w:t>
      </w:r>
      <w:proofErr w:type="spellEnd"/>
      <w:r>
        <w:t>/sourced/000_</w:t>
      </w:r>
      <w:proofErr w:type="gramStart"/>
      <w:r>
        <w:t>functions.R</w:t>
      </w:r>
      <w:proofErr w:type="gramEnd"/>
    </w:p>
    <w:p w:rsidR="00C85FA2" w:rsidRDefault="00C85FA2" w:rsidP="00C85FA2">
      <w:pPr>
        <w:pStyle w:val="ListParagraph"/>
        <w:numPr>
          <w:ilvl w:val="2"/>
          <w:numId w:val="26"/>
        </w:numPr>
      </w:pPr>
      <w:r>
        <w:t>files produced by script:</w:t>
      </w:r>
    </w:p>
    <w:p w:rsidR="00B32296" w:rsidRDefault="00C85FA2" w:rsidP="00C85FA2">
      <w:pPr>
        <w:pStyle w:val="ListParagraph"/>
        <w:numPr>
          <w:ilvl w:val="3"/>
          <w:numId w:val="26"/>
        </w:numPr>
      </w:pPr>
      <w:r>
        <w:t>none</w:t>
      </w:r>
      <w:r w:rsidR="00B32296">
        <w:t xml:space="preserve">  </w:t>
      </w:r>
    </w:p>
    <w:p w:rsidR="0044622F" w:rsidRDefault="0044622F" w:rsidP="00B32296"/>
    <w:p w:rsidR="00C85FA2" w:rsidRDefault="00B32296" w:rsidP="0044622F">
      <w:pPr>
        <w:pStyle w:val="ListParagraph"/>
        <w:numPr>
          <w:ilvl w:val="0"/>
          <w:numId w:val="26"/>
        </w:numPr>
      </w:pPr>
      <w:r w:rsidRPr="00C85FA2">
        <w:rPr>
          <w:b/>
          <w:bCs/>
        </w:rPr>
        <w:t>Fix/flag any problems</w:t>
      </w:r>
      <w:r>
        <w:t xml:space="preserve"> </w:t>
      </w:r>
      <w:r w:rsidRPr="00C85FA2">
        <w:rPr>
          <w:i/>
          <w:iCs/>
        </w:rPr>
        <w:t>in the raw data spreadsheet</w:t>
      </w:r>
      <w:r>
        <w:t xml:space="preserve"> </w:t>
      </w:r>
    </w:p>
    <w:p w:rsidR="00C85FA2" w:rsidRDefault="00C85FA2" w:rsidP="00C85FA2">
      <w:pPr>
        <w:pStyle w:val="ListParagraph"/>
        <w:numPr>
          <w:ilvl w:val="1"/>
          <w:numId w:val="26"/>
        </w:numPr>
      </w:pPr>
      <w:r>
        <w:t>data/raw/GNDset.xlsx</w:t>
      </w:r>
    </w:p>
    <w:p w:rsidR="00B32296" w:rsidRDefault="00C85FA2" w:rsidP="00C85FA2">
      <w:pPr>
        <w:pStyle w:val="ListParagraph"/>
        <w:numPr>
          <w:ilvl w:val="1"/>
          <w:numId w:val="26"/>
        </w:numPr>
      </w:pPr>
      <w:r>
        <w:t>Refer to metadata/qaqc_codes.xlsx to add QA/QC codes</w:t>
      </w:r>
      <w:r w:rsidR="00B32296">
        <w:t xml:space="preserve"> </w:t>
      </w:r>
      <w:r>
        <w:t>to your data file</w:t>
      </w:r>
    </w:p>
    <w:p w:rsidR="0044622F" w:rsidRDefault="0044622F" w:rsidP="00B32296"/>
    <w:p w:rsidR="00C85FA2" w:rsidRDefault="00B32296" w:rsidP="0044622F">
      <w:pPr>
        <w:pStyle w:val="ListParagraph"/>
        <w:numPr>
          <w:ilvl w:val="0"/>
          <w:numId w:val="26"/>
        </w:numPr>
      </w:pPr>
      <w:r w:rsidRPr="00C85FA2">
        <w:rPr>
          <w:b/>
          <w:bCs/>
        </w:rPr>
        <w:t>Update metadata</w:t>
      </w:r>
      <w:r>
        <w:t xml:space="preserve"> if </w:t>
      </w:r>
      <w:proofErr w:type="gramStart"/>
      <w:r>
        <w:t>necessary</w:t>
      </w:r>
      <w:proofErr w:type="gramEnd"/>
      <w:r>
        <w:t xml:space="preserve"> to address any data quality issues</w:t>
      </w:r>
    </w:p>
    <w:p w:rsidR="00B32296" w:rsidRDefault="00C85FA2" w:rsidP="00C85FA2">
      <w:pPr>
        <w:pStyle w:val="ListParagraph"/>
        <w:numPr>
          <w:ilvl w:val="1"/>
          <w:numId w:val="26"/>
        </w:numPr>
      </w:pPr>
      <w:r>
        <w:t>metadata/GNDset_metadata.xlsx</w:t>
      </w:r>
      <w:r w:rsidR="00B32296">
        <w:t xml:space="preserve">  </w:t>
      </w:r>
    </w:p>
    <w:p w:rsidR="00B233E7" w:rsidRDefault="00B233E7" w:rsidP="00B233E7">
      <w:pPr>
        <w:pStyle w:val="ListParagraph"/>
        <w:numPr>
          <w:ilvl w:val="1"/>
          <w:numId w:val="26"/>
        </w:numPr>
      </w:pPr>
      <w:r>
        <w:t>ideally there will also be a narrative form of metadata at some point</w:t>
      </w:r>
    </w:p>
    <w:p w:rsidR="0044622F" w:rsidRDefault="0044622F" w:rsidP="00B32296"/>
    <w:p w:rsidR="00B32296" w:rsidRDefault="00B32296" w:rsidP="0044622F">
      <w:pPr>
        <w:pStyle w:val="ListParagraph"/>
        <w:numPr>
          <w:ilvl w:val="0"/>
          <w:numId w:val="26"/>
        </w:numPr>
      </w:pPr>
      <w:r w:rsidRPr="00B233E7">
        <w:rPr>
          <w:b/>
          <w:bCs/>
        </w:rPr>
        <w:t>Re-run processing script</w:t>
      </w:r>
      <w:r>
        <w:t xml:space="preserve"> from step </w:t>
      </w:r>
      <w:r w:rsidR="00B233E7">
        <w:t>3</w:t>
      </w:r>
      <w:r>
        <w:t xml:space="preserve">, to generate an updated </w:t>
      </w:r>
      <w:r w:rsidR="00B233E7">
        <w:t>processed file</w:t>
      </w:r>
      <w:r>
        <w:t xml:space="preserve">.  </w:t>
      </w:r>
    </w:p>
    <w:p w:rsidR="00B233E7" w:rsidRDefault="00B233E7" w:rsidP="00B233E7">
      <w:pPr>
        <w:pStyle w:val="ListParagraph"/>
        <w:numPr>
          <w:ilvl w:val="1"/>
          <w:numId w:val="26"/>
        </w:numPr>
      </w:pPr>
      <w:r>
        <w:t xml:space="preserve">First open the RStudio Project file: </w:t>
      </w:r>
      <w:proofErr w:type="spellStart"/>
      <w:r>
        <w:t>Reserve_Template.Rproj</w:t>
      </w:r>
      <w:proofErr w:type="spellEnd"/>
    </w:p>
    <w:p w:rsidR="00B233E7" w:rsidRDefault="00B233E7" w:rsidP="00B233E7">
      <w:pPr>
        <w:pStyle w:val="ListParagraph"/>
        <w:numPr>
          <w:ilvl w:val="1"/>
          <w:numId w:val="26"/>
        </w:numPr>
      </w:pPr>
      <w:r>
        <w:t xml:space="preserve">Open and run: </w:t>
      </w:r>
      <w:proofErr w:type="spellStart"/>
      <w:r>
        <w:t>R_scripts</w:t>
      </w:r>
      <w:proofErr w:type="spellEnd"/>
      <w:r>
        <w:t>/01_process_raw_</w:t>
      </w:r>
      <w:proofErr w:type="gramStart"/>
      <w:r>
        <w:t>data.R</w:t>
      </w:r>
      <w:proofErr w:type="gramEnd"/>
    </w:p>
    <w:p w:rsidR="00B233E7" w:rsidRDefault="00B233E7" w:rsidP="00B233E7">
      <w:pPr>
        <w:pStyle w:val="ListParagraph"/>
        <w:numPr>
          <w:ilvl w:val="2"/>
          <w:numId w:val="26"/>
        </w:numPr>
      </w:pPr>
      <w:r>
        <w:t>script purpose:</w:t>
      </w:r>
    </w:p>
    <w:p w:rsidR="00B233E7" w:rsidRDefault="00B233E7" w:rsidP="00B233E7">
      <w:pPr>
        <w:pStyle w:val="ListParagraph"/>
        <w:numPr>
          <w:ilvl w:val="3"/>
          <w:numId w:val="26"/>
        </w:numPr>
      </w:pPr>
      <w:r>
        <w:t xml:space="preserve">pull in your </w:t>
      </w:r>
      <w:r>
        <w:rPr>
          <w:b/>
          <w:bCs/>
          <w:i/>
          <w:iCs/>
        </w:rPr>
        <w:t>updated</w:t>
      </w:r>
      <w:r>
        <w:t xml:space="preserve"> raw data and reformat it into a computer-friendly version</w:t>
      </w:r>
    </w:p>
    <w:p w:rsidR="00B233E7" w:rsidRDefault="00B233E7" w:rsidP="00B233E7">
      <w:pPr>
        <w:pStyle w:val="ListParagraph"/>
        <w:numPr>
          <w:ilvl w:val="3"/>
          <w:numId w:val="26"/>
        </w:numPr>
      </w:pPr>
      <w:r>
        <w:lastRenderedPageBreak/>
        <w:t>the file produced by this script will be used in all further analyses</w:t>
      </w:r>
    </w:p>
    <w:p w:rsidR="00B233E7" w:rsidRDefault="00B233E7" w:rsidP="00B233E7">
      <w:pPr>
        <w:pStyle w:val="ListParagraph"/>
        <w:numPr>
          <w:ilvl w:val="2"/>
          <w:numId w:val="26"/>
        </w:numPr>
      </w:pPr>
      <w:r>
        <w:t>files used by script:</w:t>
      </w:r>
    </w:p>
    <w:p w:rsidR="00B233E7" w:rsidRDefault="00B233E7" w:rsidP="00B233E7">
      <w:pPr>
        <w:pStyle w:val="ListParagraph"/>
        <w:numPr>
          <w:ilvl w:val="3"/>
          <w:numId w:val="26"/>
        </w:numPr>
      </w:pPr>
      <w:r>
        <w:t>data/raw/GNDset.xlsx</w:t>
      </w:r>
      <w:proofErr w:type="gramStart"/>
      <w:r>
        <w:t xml:space="preserve">   (</w:t>
      </w:r>
      <w:proofErr w:type="gramEnd"/>
      <w:r>
        <w:rPr>
          <w:b/>
          <w:bCs/>
          <w:i/>
          <w:iCs/>
        </w:rPr>
        <w:t>updated</w:t>
      </w:r>
      <w:r>
        <w:t xml:space="preserve"> in step 5)</w:t>
      </w:r>
    </w:p>
    <w:p w:rsidR="00B233E7" w:rsidRDefault="00B233E7" w:rsidP="00B233E7">
      <w:pPr>
        <w:pStyle w:val="ListParagraph"/>
        <w:numPr>
          <w:ilvl w:val="3"/>
          <w:numId w:val="26"/>
        </w:numPr>
      </w:pPr>
      <w:proofErr w:type="spellStart"/>
      <w:r>
        <w:t>R_scripts</w:t>
      </w:r>
      <w:proofErr w:type="spellEnd"/>
      <w:r>
        <w:t>/sourced/000_</w:t>
      </w:r>
      <w:proofErr w:type="gramStart"/>
      <w:r>
        <w:t>functions.R</w:t>
      </w:r>
      <w:proofErr w:type="gramEnd"/>
    </w:p>
    <w:p w:rsidR="00B233E7" w:rsidRDefault="00B233E7" w:rsidP="00B233E7">
      <w:pPr>
        <w:pStyle w:val="ListParagraph"/>
        <w:numPr>
          <w:ilvl w:val="2"/>
          <w:numId w:val="26"/>
        </w:numPr>
      </w:pPr>
      <w:r>
        <w:t>files produced by script:</w:t>
      </w:r>
    </w:p>
    <w:p w:rsidR="00B233E7" w:rsidRDefault="00B233E7" w:rsidP="00B233E7">
      <w:pPr>
        <w:pStyle w:val="ListParagraph"/>
        <w:numPr>
          <w:ilvl w:val="3"/>
          <w:numId w:val="26"/>
        </w:numPr>
      </w:pPr>
      <w:r>
        <w:t>data/processed/GNDset_processed.csv</w:t>
      </w:r>
      <w:proofErr w:type="gramStart"/>
      <w:r>
        <w:t xml:space="preserve">   (</w:t>
      </w:r>
      <w:proofErr w:type="gramEnd"/>
      <w:r>
        <w:rPr>
          <w:b/>
          <w:bCs/>
          <w:i/>
          <w:iCs/>
        </w:rPr>
        <w:t>updated</w:t>
      </w:r>
      <w:r>
        <w:t xml:space="preserve"> version; will overwrite previous version)</w:t>
      </w:r>
    </w:p>
    <w:p w:rsidR="00B233E7" w:rsidRDefault="00B233E7" w:rsidP="00B233E7">
      <w:pPr>
        <w:pStyle w:val="ListParagraph"/>
        <w:ind w:left="2880"/>
      </w:pPr>
    </w:p>
    <w:p w:rsidR="00B233E7" w:rsidRDefault="00B233E7" w:rsidP="00B233E7">
      <w:pPr>
        <w:pStyle w:val="ListParagraph"/>
        <w:numPr>
          <w:ilvl w:val="0"/>
          <w:numId w:val="26"/>
        </w:numPr>
      </w:pPr>
      <w:r>
        <w:rPr>
          <w:b/>
          <w:bCs/>
        </w:rPr>
        <w:t>Specify output options</w:t>
      </w:r>
    </w:p>
    <w:p w:rsidR="00B233E7" w:rsidRDefault="00B233E7" w:rsidP="00B233E7">
      <w:pPr>
        <w:pStyle w:val="ListParagraph"/>
        <w:numPr>
          <w:ilvl w:val="1"/>
          <w:numId w:val="26"/>
        </w:numPr>
      </w:pPr>
      <w:r>
        <w:t>metadata/user_defined_inputs.xlsx</w:t>
      </w:r>
    </w:p>
    <w:p w:rsidR="00B233E7" w:rsidRPr="00B233E7" w:rsidRDefault="00B233E7" w:rsidP="00B233E7">
      <w:pPr>
        <w:pStyle w:val="ListParagraph"/>
        <w:ind w:left="1440"/>
      </w:pPr>
    </w:p>
    <w:p w:rsidR="00B233E7" w:rsidRDefault="00B233E7" w:rsidP="00B233E7">
      <w:pPr>
        <w:pStyle w:val="ListParagraph"/>
        <w:numPr>
          <w:ilvl w:val="0"/>
          <w:numId w:val="26"/>
        </w:numPr>
      </w:pPr>
      <w:r>
        <w:rPr>
          <w:b/>
          <w:bCs/>
        </w:rPr>
        <w:t>Run analysis scripts</w:t>
      </w:r>
    </w:p>
    <w:p w:rsidR="00B233E7" w:rsidRDefault="00B233E7" w:rsidP="00B233E7">
      <w:pPr>
        <w:pStyle w:val="ListParagraph"/>
        <w:numPr>
          <w:ilvl w:val="1"/>
          <w:numId w:val="26"/>
        </w:numPr>
      </w:pPr>
      <w:r>
        <w:t xml:space="preserve">First open the RStudio Project file: </w:t>
      </w:r>
      <w:proofErr w:type="spellStart"/>
      <w:r>
        <w:t>Reserve_Template.Rproj</w:t>
      </w:r>
      <w:proofErr w:type="spellEnd"/>
    </w:p>
    <w:p w:rsidR="00B233E7" w:rsidRDefault="00B233E7" w:rsidP="00B233E7">
      <w:pPr>
        <w:pStyle w:val="ListParagraph"/>
        <w:numPr>
          <w:ilvl w:val="1"/>
          <w:numId w:val="26"/>
        </w:numPr>
      </w:pPr>
      <w:r>
        <w:t xml:space="preserve">Open and run: </w:t>
      </w:r>
      <w:proofErr w:type="spellStart"/>
      <w:r>
        <w:t>R_scripts</w:t>
      </w:r>
      <w:proofErr w:type="spellEnd"/>
      <w:r>
        <w:t>/03_analyze_</w:t>
      </w:r>
      <w:proofErr w:type="gramStart"/>
      <w:r>
        <w:t>word.R</w:t>
      </w:r>
      <w:proofErr w:type="gramEnd"/>
    </w:p>
    <w:p w:rsidR="00B233E7" w:rsidRDefault="00B233E7" w:rsidP="00B233E7">
      <w:pPr>
        <w:pStyle w:val="ListParagraph"/>
        <w:numPr>
          <w:ilvl w:val="2"/>
          <w:numId w:val="26"/>
        </w:numPr>
      </w:pPr>
      <w:r>
        <w:t>script purpose:</w:t>
      </w:r>
    </w:p>
    <w:p w:rsidR="00F56AA7" w:rsidRDefault="00F56AA7" w:rsidP="00B233E7">
      <w:pPr>
        <w:pStyle w:val="ListParagraph"/>
        <w:numPr>
          <w:ilvl w:val="3"/>
          <w:numId w:val="26"/>
        </w:numPr>
      </w:pPr>
      <w:r>
        <w:t>generate a report for your reserve with:</w:t>
      </w:r>
    </w:p>
    <w:p w:rsidR="00F56AA7" w:rsidRDefault="00F56AA7" w:rsidP="00F56AA7">
      <w:pPr>
        <w:pStyle w:val="ListParagraph"/>
        <w:numPr>
          <w:ilvl w:val="4"/>
          <w:numId w:val="26"/>
        </w:numPr>
      </w:pPr>
      <w:r>
        <w:t>SET elevation change rates at your reserve</w:t>
      </w:r>
    </w:p>
    <w:p w:rsidR="00F56AA7" w:rsidRDefault="00F56AA7" w:rsidP="00F56AA7">
      <w:pPr>
        <w:pStyle w:val="ListParagraph"/>
        <w:numPr>
          <w:ilvl w:val="4"/>
          <w:numId w:val="26"/>
        </w:numPr>
      </w:pPr>
      <w:r>
        <w:t>comparisons to 0 and to sea level rise</w:t>
      </w:r>
    </w:p>
    <w:p w:rsidR="00F56AA7" w:rsidRDefault="00F56AA7" w:rsidP="00F56AA7">
      <w:pPr>
        <w:pStyle w:val="ListParagraph"/>
        <w:numPr>
          <w:ilvl w:val="4"/>
          <w:numId w:val="26"/>
        </w:numPr>
      </w:pPr>
      <w:r>
        <w:t>tables, graphs, and maps illustrating these results</w:t>
      </w:r>
    </w:p>
    <w:p w:rsidR="00B233E7" w:rsidRDefault="00F56AA7" w:rsidP="00B233E7">
      <w:pPr>
        <w:pStyle w:val="ListParagraph"/>
        <w:numPr>
          <w:ilvl w:val="3"/>
          <w:numId w:val="26"/>
        </w:numPr>
      </w:pPr>
      <w:r>
        <w:t>generate a summary file of rates, comparisons, and SET locations that can be used later in the interactive mapping script</w:t>
      </w:r>
    </w:p>
    <w:p w:rsidR="00B233E7" w:rsidRDefault="00B233E7" w:rsidP="00B233E7">
      <w:pPr>
        <w:pStyle w:val="ListParagraph"/>
        <w:numPr>
          <w:ilvl w:val="2"/>
          <w:numId w:val="26"/>
        </w:numPr>
      </w:pPr>
      <w:r>
        <w:t>files used by script:</w:t>
      </w:r>
    </w:p>
    <w:p w:rsidR="00B233E7" w:rsidRDefault="00B233E7" w:rsidP="00B233E7">
      <w:pPr>
        <w:pStyle w:val="ListParagraph"/>
        <w:numPr>
          <w:ilvl w:val="3"/>
          <w:numId w:val="26"/>
        </w:numPr>
      </w:pPr>
      <w:r>
        <w:t>data/processed/GNDset_processed.csv</w:t>
      </w:r>
    </w:p>
    <w:p w:rsidR="00B233E7" w:rsidRDefault="00B233E7" w:rsidP="00B233E7">
      <w:pPr>
        <w:pStyle w:val="ListParagraph"/>
        <w:numPr>
          <w:ilvl w:val="3"/>
          <w:numId w:val="26"/>
        </w:numPr>
      </w:pPr>
      <w:r>
        <w:t>metadata/GNDset_metadata.csv</w:t>
      </w:r>
    </w:p>
    <w:p w:rsidR="00B233E7" w:rsidRDefault="00B233E7" w:rsidP="00B233E7">
      <w:pPr>
        <w:pStyle w:val="ListParagraph"/>
        <w:numPr>
          <w:ilvl w:val="3"/>
          <w:numId w:val="26"/>
        </w:numPr>
      </w:pPr>
      <w:r>
        <w:t>metadata/slr_rates.csv</w:t>
      </w:r>
    </w:p>
    <w:p w:rsidR="00B233E7" w:rsidRDefault="00B233E7" w:rsidP="00B233E7">
      <w:pPr>
        <w:pStyle w:val="ListParagraph"/>
        <w:numPr>
          <w:ilvl w:val="3"/>
          <w:numId w:val="26"/>
        </w:numPr>
      </w:pPr>
      <w:r>
        <w:t>metadata/user_defined_inputs.xlsx</w:t>
      </w:r>
    </w:p>
    <w:p w:rsidR="00B233E7" w:rsidRDefault="00B233E7" w:rsidP="00B233E7">
      <w:pPr>
        <w:pStyle w:val="ListParagraph"/>
        <w:numPr>
          <w:ilvl w:val="3"/>
          <w:numId w:val="26"/>
        </w:numPr>
      </w:pPr>
      <w:proofErr w:type="spellStart"/>
      <w:r>
        <w:t>R_scripts</w:t>
      </w:r>
      <w:proofErr w:type="spellEnd"/>
      <w:r>
        <w:t>/sourced/000_</w:t>
      </w:r>
      <w:proofErr w:type="gramStart"/>
      <w:r>
        <w:t>functions.R</w:t>
      </w:r>
      <w:proofErr w:type="gramEnd"/>
    </w:p>
    <w:p w:rsidR="00B233E7" w:rsidRDefault="00B233E7" w:rsidP="00B233E7">
      <w:pPr>
        <w:pStyle w:val="ListParagraph"/>
        <w:numPr>
          <w:ilvl w:val="3"/>
          <w:numId w:val="26"/>
        </w:numPr>
      </w:pPr>
      <w:proofErr w:type="spellStart"/>
      <w:r>
        <w:t>R_scripts</w:t>
      </w:r>
      <w:proofErr w:type="spellEnd"/>
      <w:r>
        <w:t>/sourced/005_rate_</w:t>
      </w:r>
      <w:proofErr w:type="gramStart"/>
      <w:r>
        <w:t>calculations.Rmd</w:t>
      </w:r>
      <w:proofErr w:type="gramEnd"/>
    </w:p>
    <w:p w:rsidR="00B233E7" w:rsidRDefault="00B233E7" w:rsidP="00B233E7">
      <w:pPr>
        <w:pStyle w:val="ListParagraph"/>
        <w:numPr>
          <w:ilvl w:val="3"/>
          <w:numId w:val="26"/>
        </w:numPr>
      </w:pPr>
      <w:proofErr w:type="spellStart"/>
      <w:r>
        <w:t>R_scripts</w:t>
      </w:r>
      <w:proofErr w:type="spellEnd"/>
      <w:r>
        <w:t>/sourced/006_map_making_</w:t>
      </w:r>
      <w:proofErr w:type="gramStart"/>
      <w:r>
        <w:t>static.Rmd</w:t>
      </w:r>
      <w:proofErr w:type="gramEnd"/>
    </w:p>
    <w:p w:rsidR="00E77977" w:rsidRDefault="00E77977" w:rsidP="00E77977">
      <w:pPr>
        <w:pStyle w:val="ListParagraph"/>
        <w:numPr>
          <w:ilvl w:val="3"/>
          <w:numId w:val="26"/>
        </w:numPr>
      </w:pPr>
      <w:proofErr w:type="spellStart"/>
      <w:r>
        <w:t>img</w:t>
      </w:r>
      <w:proofErr w:type="spellEnd"/>
      <w:proofErr w:type="gramStart"/>
      <w:r>
        <w:t>/[</w:t>
      </w:r>
      <w:proofErr w:type="gramEnd"/>
      <w:r>
        <w:t>all files in directory].png</w:t>
      </w:r>
    </w:p>
    <w:p w:rsidR="00B233E7" w:rsidRDefault="00B233E7" w:rsidP="00B233E7">
      <w:pPr>
        <w:pStyle w:val="ListParagraph"/>
        <w:numPr>
          <w:ilvl w:val="2"/>
          <w:numId w:val="26"/>
        </w:numPr>
      </w:pPr>
      <w:r>
        <w:t>files produced by script:</w:t>
      </w:r>
    </w:p>
    <w:p w:rsidR="00F56AA7" w:rsidRDefault="00F56AA7" w:rsidP="00B233E7">
      <w:pPr>
        <w:pStyle w:val="ListParagraph"/>
        <w:numPr>
          <w:ilvl w:val="3"/>
          <w:numId w:val="26"/>
        </w:numPr>
      </w:pPr>
      <w:r>
        <w:t>data/intermediate/rate_summary.csv</w:t>
      </w:r>
    </w:p>
    <w:p w:rsidR="00B233E7" w:rsidRDefault="00B233E7" w:rsidP="00F56AA7">
      <w:pPr>
        <w:pStyle w:val="ListParagraph"/>
        <w:numPr>
          <w:ilvl w:val="3"/>
          <w:numId w:val="26"/>
        </w:numPr>
      </w:pPr>
      <w:proofErr w:type="spellStart"/>
      <w:r>
        <w:t>R_output</w:t>
      </w:r>
      <w:proofErr w:type="spellEnd"/>
      <w:r>
        <w:t>/</w:t>
      </w:r>
      <w:r w:rsidR="00F56AA7">
        <w:t>analysis/SET_Analyses_yyyy-mm-dd.docx</w:t>
      </w:r>
    </w:p>
    <w:p w:rsidR="00F56AA7" w:rsidRDefault="00F56AA7" w:rsidP="00F56AA7">
      <w:pPr>
        <w:pStyle w:val="ListParagraph"/>
        <w:numPr>
          <w:ilvl w:val="1"/>
          <w:numId w:val="26"/>
        </w:numPr>
      </w:pPr>
      <w:r>
        <w:t xml:space="preserve">Open and run: </w:t>
      </w:r>
      <w:proofErr w:type="spellStart"/>
      <w:r>
        <w:t>R_scripts</w:t>
      </w:r>
      <w:proofErr w:type="spellEnd"/>
      <w:r>
        <w:t>/04_interact_</w:t>
      </w:r>
      <w:proofErr w:type="gramStart"/>
      <w:r>
        <w:t>maps.R</w:t>
      </w:r>
      <w:proofErr w:type="gramEnd"/>
    </w:p>
    <w:p w:rsidR="00F56AA7" w:rsidRDefault="00F56AA7" w:rsidP="00F56AA7">
      <w:pPr>
        <w:pStyle w:val="ListParagraph"/>
        <w:numPr>
          <w:ilvl w:val="2"/>
          <w:numId w:val="26"/>
        </w:numPr>
      </w:pPr>
      <w:r>
        <w:t>script purpose:</w:t>
      </w:r>
    </w:p>
    <w:p w:rsidR="00F56AA7" w:rsidRDefault="00F56AA7" w:rsidP="00F56AA7">
      <w:pPr>
        <w:pStyle w:val="ListParagraph"/>
        <w:numPr>
          <w:ilvl w:val="3"/>
          <w:numId w:val="26"/>
        </w:numPr>
      </w:pPr>
      <w:r>
        <w:t>Make maps that you can interact with to see your results at a glance</w:t>
      </w:r>
    </w:p>
    <w:p w:rsidR="00F56AA7" w:rsidRDefault="00F56AA7" w:rsidP="00F56AA7">
      <w:pPr>
        <w:pStyle w:val="ListParagraph"/>
        <w:numPr>
          <w:ilvl w:val="2"/>
          <w:numId w:val="26"/>
        </w:numPr>
      </w:pPr>
      <w:r>
        <w:t>files used by script:</w:t>
      </w:r>
    </w:p>
    <w:p w:rsidR="00F56AA7" w:rsidRDefault="00F56AA7" w:rsidP="00F56AA7">
      <w:pPr>
        <w:pStyle w:val="ListParagraph"/>
        <w:numPr>
          <w:ilvl w:val="3"/>
          <w:numId w:val="26"/>
        </w:numPr>
      </w:pPr>
      <w:r>
        <w:t>data/intermediate/rate_summary.csv</w:t>
      </w:r>
    </w:p>
    <w:p w:rsidR="00F56AA7" w:rsidRDefault="00F56AA7" w:rsidP="00F56AA7">
      <w:pPr>
        <w:pStyle w:val="ListParagraph"/>
        <w:numPr>
          <w:ilvl w:val="3"/>
          <w:numId w:val="26"/>
        </w:numPr>
      </w:pPr>
      <w:proofErr w:type="spellStart"/>
      <w:r>
        <w:t>R_scripts</w:t>
      </w:r>
      <w:proofErr w:type="spellEnd"/>
      <w:r>
        <w:t>/sourced/007_map_</w:t>
      </w:r>
      <w:proofErr w:type="gramStart"/>
      <w:r>
        <w:t>making.R</w:t>
      </w:r>
      <w:proofErr w:type="gramEnd"/>
    </w:p>
    <w:p w:rsidR="00F56AA7" w:rsidRDefault="00F56AA7" w:rsidP="00E77977">
      <w:pPr>
        <w:pStyle w:val="ListParagraph"/>
        <w:numPr>
          <w:ilvl w:val="3"/>
          <w:numId w:val="26"/>
        </w:numPr>
      </w:pPr>
      <w:proofErr w:type="spellStart"/>
      <w:r>
        <w:t>img</w:t>
      </w:r>
      <w:proofErr w:type="spellEnd"/>
      <w:proofErr w:type="gramStart"/>
      <w:r>
        <w:t>/</w:t>
      </w:r>
      <w:r w:rsidR="00E77977">
        <w:t>[</w:t>
      </w:r>
      <w:proofErr w:type="gramEnd"/>
      <w:r w:rsidR="00E77977">
        <w:t>all files in directory].png</w:t>
      </w:r>
    </w:p>
    <w:p w:rsidR="00F56AA7" w:rsidRDefault="00F56AA7" w:rsidP="00F56AA7">
      <w:pPr>
        <w:pStyle w:val="ListParagraph"/>
        <w:numPr>
          <w:ilvl w:val="2"/>
          <w:numId w:val="26"/>
        </w:numPr>
      </w:pPr>
      <w:r>
        <w:t>files produced by script:</w:t>
      </w:r>
    </w:p>
    <w:p w:rsidR="00F56AA7" w:rsidRDefault="00F56AA7" w:rsidP="00F56AA7">
      <w:pPr>
        <w:pStyle w:val="ListParagraph"/>
        <w:numPr>
          <w:ilvl w:val="3"/>
          <w:numId w:val="26"/>
        </w:numPr>
      </w:pPr>
      <w:r>
        <w:t>none unless you save things interactively from the Viewer</w:t>
      </w:r>
    </w:p>
    <w:p w:rsidR="0044622F" w:rsidRDefault="0044622F" w:rsidP="00B32296"/>
    <w:p w:rsidR="00F56AA7" w:rsidRDefault="00F56AA7" w:rsidP="0044622F">
      <w:pPr>
        <w:pStyle w:val="ListParagraph"/>
        <w:numPr>
          <w:ilvl w:val="0"/>
          <w:numId w:val="26"/>
        </w:numPr>
      </w:pPr>
      <w:r>
        <w:t xml:space="preserve">Suggestion only: </w:t>
      </w:r>
      <w:r w:rsidR="00B32296" w:rsidRPr="00F56AA7">
        <w:rPr>
          <w:b/>
          <w:bCs/>
        </w:rPr>
        <w:t>Submit processed data and metadata</w:t>
      </w:r>
      <w:r w:rsidR="00B32296">
        <w:t xml:space="preserve"> to the CDMO annually for flat file hosting</w:t>
      </w:r>
    </w:p>
    <w:p w:rsidR="00F56AA7" w:rsidRDefault="00F56AA7" w:rsidP="00F56AA7">
      <w:pPr>
        <w:pStyle w:val="ListParagraph"/>
        <w:numPr>
          <w:ilvl w:val="1"/>
          <w:numId w:val="26"/>
        </w:numPr>
      </w:pPr>
      <w:r>
        <w:t>data/processed/GNDset_processed.csv</w:t>
      </w:r>
    </w:p>
    <w:p w:rsidR="00F56AA7" w:rsidRDefault="00F56AA7" w:rsidP="00F56AA7">
      <w:pPr>
        <w:pStyle w:val="ListParagraph"/>
        <w:numPr>
          <w:ilvl w:val="1"/>
          <w:numId w:val="26"/>
        </w:numPr>
      </w:pPr>
      <w:r>
        <w:t>metadata/GNDset_metadata.xlsx</w:t>
      </w:r>
    </w:p>
    <w:p w:rsidR="00242338" w:rsidRDefault="00F56AA7" w:rsidP="00E625DE">
      <w:pPr>
        <w:pStyle w:val="ListParagraph"/>
        <w:numPr>
          <w:ilvl w:val="1"/>
          <w:numId w:val="26"/>
        </w:numPr>
      </w:pPr>
      <w:r>
        <w:t>any narrative metadata that’s developed</w:t>
      </w:r>
      <w:r w:rsidR="00B32296">
        <w:t xml:space="preserve">  </w:t>
      </w:r>
      <w:r w:rsidR="00242338">
        <w:br w:type="page"/>
      </w:r>
    </w:p>
    <w:p w:rsidR="00242338" w:rsidRPr="00D0701F" w:rsidRDefault="00242338" w:rsidP="00242338">
      <w:pPr>
        <w:rPr>
          <w:b/>
          <w:bCs/>
          <w:color w:val="2F5496" w:themeColor="accent5" w:themeShade="BF"/>
          <w:sz w:val="28"/>
          <w:szCs w:val="28"/>
        </w:rPr>
      </w:pPr>
      <w:r w:rsidRPr="00D0701F">
        <w:rPr>
          <w:b/>
          <w:bCs/>
          <w:color w:val="2F5496" w:themeColor="accent5" w:themeShade="BF"/>
          <w:sz w:val="28"/>
          <w:szCs w:val="28"/>
        </w:rPr>
        <w:lastRenderedPageBreak/>
        <w:t>Details on the raw data file and QA/QC codes</w:t>
      </w:r>
    </w:p>
    <w:p w:rsidR="00242338" w:rsidRPr="00242338" w:rsidRDefault="00242338" w:rsidP="00242338"/>
    <w:p w:rsidR="00242338" w:rsidRPr="00D0701F" w:rsidRDefault="00242338" w:rsidP="00242338">
      <w:pPr>
        <w:rPr>
          <w:bCs/>
          <w:i/>
          <w:iCs/>
          <w:sz w:val="24"/>
          <w:szCs w:val="24"/>
        </w:rPr>
      </w:pPr>
      <w:r w:rsidRPr="00D0701F">
        <w:rPr>
          <w:bCs/>
          <w:i/>
          <w:iCs/>
          <w:sz w:val="24"/>
          <w:szCs w:val="24"/>
        </w:rPr>
        <w:t>Guidelines for use of the raw file:</w:t>
      </w:r>
    </w:p>
    <w:p w:rsidR="00242338" w:rsidRPr="00242338" w:rsidRDefault="00242338" w:rsidP="00242338">
      <w:pPr>
        <w:numPr>
          <w:ilvl w:val="0"/>
          <w:numId w:val="31"/>
        </w:numPr>
        <w:contextualSpacing/>
      </w:pPr>
      <w:r w:rsidRPr="00242338">
        <w:rPr>
          <w:b/>
          <w:bCs/>
        </w:rPr>
        <w:t>DO NOT CHANGE</w:t>
      </w:r>
      <w:r w:rsidRPr="00242338">
        <w:t xml:space="preserve"> column names</w:t>
      </w:r>
    </w:p>
    <w:p w:rsidR="00242338" w:rsidRPr="00242338" w:rsidRDefault="00242338" w:rsidP="00242338">
      <w:pPr>
        <w:numPr>
          <w:ilvl w:val="0"/>
          <w:numId w:val="31"/>
        </w:numPr>
        <w:contextualSpacing/>
      </w:pPr>
      <w:r w:rsidRPr="00242338">
        <w:t xml:space="preserve">you </w:t>
      </w:r>
      <w:r w:rsidRPr="00242338">
        <w:rPr>
          <w:i/>
          <w:iCs/>
        </w:rPr>
        <w:t>can</w:t>
      </w:r>
      <w:r w:rsidRPr="00242338">
        <w:t xml:space="preserve"> change colors and column widths</w:t>
      </w:r>
    </w:p>
    <w:p w:rsidR="00242338" w:rsidRPr="00242338" w:rsidRDefault="00242338" w:rsidP="00242338">
      <w:pPr>
        <w:numPr>
          <w:ilvl w:val="0"/>
          <w:numId w:val="31"/>
        </w:numPr>
        <w:contextualSpacing/>
      </w:pPr>
      <w:r>
        <w:t>If you enter clock times, make sure the column is text – Excel does weird conversions of times that aren’t associated with dates</w:t>
      </w:r>
    </w:p>
    <w:p w:rsidR="00242338" w:rsidRDefault="00242338" w:rsidP="00242338">
      <w:pPr>
        <w:rPr>
          <w:b/>
          <w:i/>
          <w:iCs/>
        </w:rPr>
      </w:pPr>
    </w:p>
    <w:p w:rsidR="00242338" w:rsidRPr="00D0701F" w:rsidRDefault="00242338" w:rsidP="00242338">
      <w:pPr>
        <w:rPr>
          <w:bCs/>
          <w:i/>
          <w:iCs/>
          <w:sz w:val="24"/>
          <w:szCs w:val="24"/>
        </w:rPr>
      </w:pPr>
      <w:r w:rsidRPr="00D0701F">
        <w:rPr>
          <w:bCs/>
          <w:i/>
          <w:iCs/>
          <w:sz w:val="24"/>
          <w:szCs w:val="24"/>
        </w:rPr>
        <w:t>How the excel “raw” files are organized:</w:t>
      </w:r>
    </w:p>
    <w:p w:rsidR="00242338" w:rsidRPr="00242338" w:rsidRDefault="00242338" w:rsidP="00242338">
      <w:pPr>
        <w:numPr>
          <w:ilvl w:val="0"/>
          <w:numId w:val="29"/>
        </w:numPr>
        <w:contextualSpacing/>
      </w:pPr>
      <w:r w:rsidRPr="00242338">
        <w:t>one worksheet per SET</w:t>
      </w:r>
    </w:p>
    <w:p w:rsidR="00242338" w:rsidRPr="00242338" w:rsidRDefault="00242338" w:rsidP="00242338">
      <w:pPr>
        <w:numPr>
          <w:ilvl w:val="0"/>
          <w:numId w:val="29"/>
        </w:numPr>
        <w:contextualSpacing/>
      </w:pPr>
      <w:r w:rsidRPr="00242338">
        <w:t>one row per arm per date = 4 rows per date</w:t>
      </w:r>
    </w:p>
    <w:p w:rsidR="00242338" w:rsidRPr="00242338" w:rsidRDefault="00242338" w:rsidP="00242338">
      <w:pPr>
        <w:numPr>
          <w:ilvl w:val="0"/>
          <w:numId w:val="29"/>
        </w:numPr>
        <w:contextualSpacing/>
      </w:pPr>
      <w:r w:rsidRPr="00242338">
        <w:t xml:space="preserve">columns: </w:t>
      </w:r>
      <w:proofErr w:type="spellStart"/>
      <w:r w:rsidRPr="00242338">
        <w:t>set_id</w:t>
      </w:r>
      <w:proofErr w:type="spellEnd"/>
      <w:r w:rsidRPr="00242338">
        <w:t xml:space="preserve">, date, </w:t>
      </w:r>
      <w:proofErr w:type="spellStart"/>
      <w:r w:rsidRPr="00242338">
        <w:t>arm_position</w:t>
      </w:r>
      <w:proofErr w:type="spellEnd"/>
      <w:r w:rsidRPr="00242338">
        <w:t xml:space="preserve">, </w:t>
      </w:r>
      <w:proofErr w:type="spellStart"/>
      <w:r w:rsidRPr="00242338">
        <w:t>arm_qaqc_code</w:t>
      </w:r>
      <w:proofErr w:type="spellEnd"/>
      <w:r w:rsidRPr="00242338">
        <w:t>, pin information (see below), any additional things you've recorded (reserve; reader; weather)</w:t>
      </w:r>
    </w:p>
    <w:p w:rsidR="00242338" w:rsidRPr="00242338" w:rsidRDefault="00242338" w:rsidP="00242338">
      <w:pPr>
        <w:numPr>
          <w:ilvl w:val="0"/>
          <w:numId w:val="29"/>
        </w:numPr>
        <w:contextualSpacing/>
      </w:pPr>
      <w:r w:rsidRPr="00242338">
        <w:t xml:space="preserve">18 pin columns: each of the 9 pins gets 2 columns: one for height (mm or cm; incorporated in column name) and one for a </w:t>
      </w:r>
      <w:proofErr w:type="spellStart"/>
      <w:r w:rsidRPr="00242338">
        <w:t>qaqc</w:t>
      </w:r>
      <w:proofErr w:type="spellEnd"/>
      <w:r w:rsidRPr="00242338">
        <w:t xml:space="preserve"> code</w:t>
      </w:r>
    </w:p>
    <w:p w:rsidR="00242338" w:rsidRDefault="00242338" w:rsidP="00242338">
      <w:pPr>
        <w:numPr>
          <w:ilvl w:val="0"/>
          <w:numId w:val="29"/>
        </w:numPr>
        <w:contextualSpacing/>
      </w:pPr>
      <w:r w:rsidRPr="00242338">
        <w:t xml:space="preserve">pin </w:t>
      </w:r>
      <w:proofErr w:type="spellStart"/>
      <w:r w:rsidRPr="00242338">
        <w:t>qaqc_code</w:t>
      </w:r>
      <w:proofErr w:type="spellEnd"/>
      <w:r w:rsidRPr="00242338">
        <w:t xml:space="preserve"> columns are to the right of the pin measurement columns, because in theory they'll be used less often; </w:t>
      </w:r>
      <w:proofErr w:type="gramStart"/>
      <w:r w:rsidRPr="00242338">
        <w:t>so</w:t>
      </w:r>
      <w:proofErr w:type="gramEnd"/>
      <w:r w:rsidRPr="00242338">
        <w:t xml:space="preserve"> they're out of the way</w:t>
      </w:r>
    </w:p>
    <w:p w:rsidR="00242338" w:rsidRPr="00242338" w:rsidRDefault="00242338" w:rsidP="00242338">
      <w:pPr>
        <w:numPr>
          <w:ilvl w:val="0"/>
          <w:numId w:val="29"/>
        </w:numPr>
        <w:contextualSpacing/>
      </w:pPr>
      <w:r>
        <w:t>all other columns in the original reserve file have been preserved in this file and are to the far right</w:t>
      </w:r>
    </w:p>
    <w:p w:rsidR="00242338" w:rsidRPr="00242338" w:rsidRDefault="00242338" w:rsidP="00242338"/>
    <w:p w:rsidR="00242338" w:rsidRPr="00D0701F" w:rsidRDefault="00242338" w:rsidP="00242338">
      <w:pPr>
        <w:rPr>
          <w:bCs/>
          <w:i/>
          <w:iCs/>
          <w:sz w:val="24"/>
          <w:szCs w:val="24"/>
        </w:rPr>
      </w:pPr>
      <w:r w:rsidRPr="00D0701F">
        <w:rPr>
          <w:bCs/>
          <w:i/>
          <w:iCs/>
          <w:sz w:val="24"/>
          <w:szCs w:val="24"/>
        </w:rPr>
        <w:t>QA/QC codes:</w:t>
      </w:r>
    </w:p>
    <w:p w:rsidR="00242338" w:rsidRPr="00242338" w:rsidRDefault="00242338" w:rsidP="00242338">
      <w:pPr>
        <w:numPr>
          <w:ilvl w:val="0"/>
          <w:numId w:val="30"/>
        </w:numPr>
        <w:contextualSpacing/>
      </w:pPr>
      <w:proofErr w:type="spellStart"/>
      <w:r w:rsidRPr="00242338">
        <w:t>arm_qaqc_code</w:t>
      </w:r>
      <w:proofErr w:type="spellEnd"/>
      <w:r w:rsidRPr="00242338">
        <w:t xml:space="preserve"> column exists in case there's some landscape-level issue affecting an entire arm.</w:t>
      </w:r>
    </w:p>
    <w:p w:rsidR="00242338" w:rsidRPr="00242338" w:rsidRDefault="00242338" w:rsidP="00242338">
      <w:pPr>
        <w:numPr>
          <w:ilvl w:val="0"/>
          <w:numId w:val="30"/>
        </w:numPr>
        <w:contextualSpacing/>
      </w:pPr>
      <w:r w:rsidRPr="00242338">
        <w:t>pin_#_</w:t>
      </w:r>
      <w:proofErr w:type="spellStart"/>
      <w:r w:rsidRPr="00242338">
        <w:t>qaqc_code</w:t>
      </w:r>
      <w:proofErr w:type="spellEnd"/>
      <w:r w:rsidRPr="00242338">
        <w:t xml:space="preserve"> columns are off to the right. there is one for each pin.</w:t>
      </w:r>
    </w:p>
    <w:p w:rsidR="00242338" w:rsidRPr="00242338" w:rsidRDefault="00242338" w:rsidP="00242338">
      <w:pPr>
        <w:numPr>
          <w:ilvl w:val="0"/>
          <w:numId w:val="30"/>
        </w:numPr>
        <w:contextualSpacing/>
      </w:pPr>
      <w:r w:rsidRPr="00242338">
        <w:t xml:space="preserve">use 3 and 2 letter codes from the </w:t>
      </w:r>
      <w:proofErr w:type="spellStart"/>
      <w:r w:rsidRPr="00242338">
        <w:t>qaqc_codes</w:t>
      </w:r>
      <w:proofErr w:type="spellEnd"/>
      <w:r w:rsidRPr="00242338">
        <w:t xml:space="preserve"> worksheet in those columns. </w:t>
      </w:r>
    </w:p>
    <w:p w:rsidR="00242338" w:rsidRPr="00242338" w:rsidRDefault="00242338" w:rsidP="00242338">
      <w:pPr>
        <w:numPr>
          <w:ilvl w:val="0"/>
          <w:numId w:val="30"/>
        </w:numPr>
        <w:contextualSpacing/>
      </w:pPr>
      <w:r w:rsidRPr="00242338">
        <w:t>you can put multiple codes in a column; separate them by a space</w:t>
      </w:r>
    </w:p>
    <w:p w:rsidR="00242338" w:rsidRPr="00242338" w:rsidRDefault="00242338" w:rsidP="00242338">
      <w:pPr>
        <w:numPr>
          <w:ilvl w:val="0"/>
          <w:numId w:val="30"/>
        </w:numPr>
        <w:contextualSpacing/>
      </w:pPr>
      <w:r w:rsidRPr="00242338">
        <w:t>don't use a 2-letter code without the corresponding 3-letter code</w:t>
      </w:r>
    </w:p>
    <w:p w:rsidR="00242338" w:rsidRPr="00242338" w:rsidRDefault="00242338" w:rsidP="00242338">
      <w:pPr>
        <w:numPr>
          <w:ilvl w:val="0"/>
          <w:numId w:val="30"/>
        </w:numPr>
        <w:contextualSpacing/>
      </w:pPr>
      <w:r w:rsidRPr="00242338">
        <w:t>codes are roughly divided into: C-- (general comments); H-- (Higher pin than "expected"); L-- (Lower pin than "expected")</w:t>
      </w:r>
    </w:p>
    <w:p w:rsidR="00242338" w:rsidRDefault="00242338">
      <w:pPr>
        <w:rPr>
          <w:b/>
          <w:bCs/>
          <w:sz w:val="24"/>
          <w:szCs w:val="24"/>
        </w:rPr>
      </w:pPr>
      <w:r>
        <w:rPr>
          <w:b/>
          <w:bCs/>
          <w:sz w:val="24"/>
          <w:szCs w:val="24"/>
        </w:rPr>
        <w:br w:type="page"/>
      </w:r>
    </w:p>
    <w:p w:rsidR="007B1577" w:rsidRDefault="007B1577">
      <w:pPr>
        <w:rPr>
          <w:b/>
          <w:bCs/>
          <w:sz w:val="24"/>
          <w:szCs w:val="24"/>
        </w:rPr>
      </w:pPr>
      <w:r>
        <w:rPr>
          <w:b/>
          <w:bCs/>
          <w:sz w:val="24"/>
          <w:szCs w:val="24"/>
        </w:rPr>
        <w:lastRenderedPageBreak/>
        <w:br w:type="page"/>
      </w:r>
    </w:p>
    <w:p w:rsidR="00242338" w:rsidRPr="00D0701F" w:rsidRDefault="00242338" w:rsidP="00242338">
      <w:pPr>
        <w:rPr>
          <w:color w:val="2F5496" w:themeColor="accent5" w:themeShade="BF"/>
          <w:sz w:val="28"/>
          <w:szCs w:val="28"/>
        </w:rPr>
      </w:pPr>
      <w:r w:rsidRPr="00D0701F">
        <w:rPr>
          <w:b/>
          <w:bCs/>
          <w:color w:val="2F5496" w:themeColor="accent5" w:themeShade="BF"/>
          <w:sz w:val="28"/>
          <w:szCs w:val="28"/>
        </w:rPr>
        <w:lastRenderedPageBreak/>
        <w:t>Where to find important files</w:t>
      </w:r>
    </w:p>
    <w:p w:rsidR="00242338" w:rsidRDefault="00242338" w:rsidP="00242338">
      <w:pPr>
        <w:rPr>
          <w:i/>
          <w:iCs/>
        </w:rPr>
      </w:pPr>
    </w:p>
    <w:p w:rsidR="00242338" w:rsidRDefault="00242338" w:rsidP="00242338">
      <w:pPr>
        <w:rPr>
          <w:i/>
          <w:iCs/>
        </w:rPr>
      </w:pPr>
      <w:r>
        <w:rPr>
          <w:i/>
          <w:iCs/>
        </w:rPr>
        <w:t>Enter your latest measurements</w:t>
      </w:r>
    </w:p>
    <w:p w:rsidR="00242338" w:rsidRPr="002F399B" w:rsidRDefault="00242338" w:rsidP="00242338">
      <w:r>
        <w:tab/>
        <w:t>data/raw/GNDset.xlsx</w:t>
      </w:r>
      <w:proofErr w:type="gramStart"/>
      <w:r>
        <w:t xml:space="preserve">   (</w:t>
      </w:r>
      <w:proofErr w:type="gramEnd"/>
      <w:r>
        <w:t>substituting your Reserve code for ‘GND’)</w:t>
      </w:r>
    </w:p>
    <w:p w:rsidR="00242338" w:rsidRDefault="00242338" w:rsidP="00242338">
      <w:pPr>
        <w:rPr>
          <w:i/>
          <w:iCs/>
        </w:rPr>
      </w:pPr>
    </w:p>
    <w:p w:rsidR="00242338" w:rsidRDefault="00242338" w:rsidP="00242338">
      <w:pPr>
        <w:rPr>
          <w:i/>
          <w:iCs/>
        </w:rPr>
      </w:pPr>
      <w:r>
        <w:rPr>
          <w:i/>
          <w:iCs/>
        </w:rPr>
        <w:t>Update your metadata</w:t>
      </w:r>
    </w:p>
    <w:p w:rsidR="00242338" w:rsidRPr="002F399B" w:rsidRDefault="00242338" w:rsidP="00242338">
      <w:r>
        <w:tab/>
        <w:t>metadata/GNDset_metadata.xlsx</w:t>
      </w:r>
    </w:p>
    <w:p w:rsidR="00242338" w:rsidRDefault="00242338" w:rsidP="00242338">
      <w:pPr>
        <w:rPr>
          <w:i/>
          <w:iCs/>
        </w:rPr>
      </w:pPr>
    </w:p>
    <w:p w:rsidR="00242338" w:rsidRDefault="00242338" w:rsidP="00242338">
      <w:pPr>
        <w:rPr>
          <w:i/>
          <w:iCs/>
        </w:rPr>
      </w:pPr>
      <w:r>
        <w:rPr>
          <w:i/>
          <w:iCs/>
        </w:rPr>
        <w:t xml:space="preserve">Update Sea Level Rise information </w:t>
      </w:r>
    </w:p>
    <w:p w:rsidR="00242338" w:rsidRPr="002F399B" w:rsidRDefault="00242338" w:rsidP="00242338">
      <w:r>
        <w:tab/>
        <w:t>metadata/slr_rates.csv</w:t>
      </w:r>
    </w:p>
    <w:p w:rsidR="00242338" w:rsidRDefault="00242338" w:rsidP="00242338">
      <w:pPr>
        <w:rPr>
          <w:i/>
          <w:iCs/>
        </w:rPr>
      </w:pPr>
    </w:p>
    <w:p w:rsidR="00242338" w:rsidRDefault="00242338" w:rsidP="00242338">
      <w:pPr>
        <w:rPr>
          <w:i/>
          <w:iCs/>
        </w:rPr>
      </w:pPr>
      <w:r>
        <w:rPr>
          <w:i/>
          <w:iCs/>
        </w:rPr>
        <w:t>Find the list of QA/QC codes</w:t>
      </w:r>
    </w:p>
    <w:p w:rsidR="00242338" w:rsidRPr="002F399B" w:rsidRDefault="00242338" w:rsidP="00242338">
      <w:r>
        <w:rPr>
          <w:i/>
          <w:iCs/>
        </w:rPr>
        <w:tab/>
      </w:r>
      <w:r>
        <w:t>metadata/qaqc_codes.xlsx</w:t>
      </w:r>
    </w:p>
    <w:p w:rsidR="00242338" w:rsidRDefault="00242338" w:rsidP="00242338">
      <w:pPr>
        <w:rPr>
          <w:i/>
          <w:iCs/>
        </w:rPr>
      </w:pPr>
    </w:p>
    <w:p w:rsidR="00242338" w:rsidRDefault="00242338" w:rsidP="00242338">
      <w:pPr>
        <w:rPr>
          <w:i/>
          <w:iCs/>
        </w:rPr>
      </w:pPr>
      <w:r>
        <w:rPr>
          <w:i/>
          <w:iCs/>
        </w:rPr>
        <w:t>Specify which QA/QC codes you want to exclude from analyses</w:t>
      </w:r>
    </w:p>
    <w:p w:rsidR="00242338" w:rsidRPr="002F399B" w:rsidRDefault="00242338" w:rsidP="00242338">
      <w:r>
        <w:rPr>
          <w:i/>
          <w:iCs/>
        </w:rPr>
        <w:tab/>
      </w:r>
      <w:r>
        <w:t xml:space="preserve">metadata/user_defined_inputs.xlsx, </w:t>
      </w:r>
      <w:proofErr w:type="spellStart"/>
      <w:r>
        <w:t>qaqc_codes</w:t>
      </w:r>
      <w:proofErr w:type="spellEnd"/>
      <w:r>
        <w:t xml:space="preserve"> tab</w:t>
      </w:r>
    </w:p>
    <w:p w:rsidR="00242338" w:rsidRDefault="00242338" w:rsidP="00242338">
      <w:pPr>
        <w:rPr>
          <w:i/>
          <w:iCs/>
        </w:rPr>
      </w:pPr>
    </w:p>
    <w:p w:rsidR="00242338" w:rsidRDefault="00242338" w:rsidP="00242338">
      <w:pPr>
        <w:rPr>
          <w:i/>
          <w:iCs/>
        </w:rPr>
      </w:pPr>
      <w:r>
        <w:rPr>
          <w:i/>
          <w:iCs/>
        </w:rPr>
        <w:t>Specify other options for your graphs and analyses</w:t>
      </w:r>
    </w:p>
    <w:p w:rsidR="00242338" w:rsidRPr="00F92239" w:rsidRDefault="00242338" w:rsidP="00242338">
      <w:r>
        <w:rPr>
          <w:i/>
          <w:iCs/>
        </w:rPr>
        <w:tab/>
      </w:r>
      <w:r>
        <w:t>metadata/user_defined_inputs.xlsx, general tab</w:t>
      </w:r>
    </w:p>
    <w:p w:rsidR="00242338" w:rsidRDefault="00242338" w:rsidP="00242338"/>
    <w:p w:rsidR="00242338" w:rsidRDefault="00242338" w:rsidP="00242338"/>
    <w:p w:rsidR="00242338" w:rsidRPr="00B32296" w:rsidRDefault="00242338" w:rsidP="00242338"/>
    <w:p w:rsidR="00242338" w:rsidRDefault="00242338" w:rsidP="00242338">
      <w:pPr>
        <w:rPr>
          <w:b/>
          <w:bCs/>
        </w:rPr>
      </w:pPr>
    </w:p>
    <w:p w:rsidR="00242338" w:rsidRDefault="00242338" w:rsidP="00242338">
      <w:pPr>
        <w:rPr>
          <w:b/>
          <w:bCs/>
        </w:rPr>
      </w:pPr>
      <w:r>
        <w:rPr>
          <w:b/>
          <w:bCs/>
        </w:rPr>
        <w:br w:type="page"/>
      </w:r>
    </w:p>
    <w:p w:rsidR="007B1577" w:rsidRDefault="007B1577">
      <w:pPr>
        <w:rPr>
          <w:b/>
          <w:bCs/>
          <w:sz w:val="24"/>
          <w:szCs w:val="24"/>
        </w:rPr>
      </w:pPr>
      <w:r>
        <w:rPr>
          <w:b/>
          <w:bCs/>
          <w:sz w:val="24"/>
          <w:szCs w:val="24"/>
        </w:rPr>
        <w:lastRenderedPageBreak/>
        <w:br w:type="page"/>
      </w:r>
    </w:p>
    <w:p w:rsidR="00242338" w:rsidRPr="002F1E36" w:rsidRDefault="00242338" w:rsidP="00242338">
      <w:pPr>
        <w:rPr>
          <w:b/>
          <w:bCs/>
          <w:color w:val="2F5496" w:themeColor="accent5" w:themeShade="BF"/>
          <w:sz w:val="28"/>
          <w:szCs w:val="28"/>
        </w:rPr>
      </w:pPr>
      <w:r w:rsidRPr="002F1E36">
        <w:rPr>
          <w:b/>
          <w:bCs/>
          <w:color w:val="2F5496" w:themeColor="accent5" w:themeShade="BF"/>
          <w:sz w:val="28"/>
          <w:szCs w:val="28"/>
        </w:rPr>
        <w:lastRenderedPageBreak/>
        <w:t>Contents of the Directory</w:t>
      </w:r>
    </w:p>
    <w:p w:rsidR="00242338" w:rsidRDefault="00242338" w:rsidP="00242338">
      <w:r>
        <w:rPr>
          <w:i/>
          <w:iCs/>
        </w:rPr>
        <w:t>details on each folder and subfolder, sorted alphabetically</w:t>
      </w:r>
    </w:p>
    <w:p w:rsidR="00242338" w:rsidRDefault="00242338" w:rsidP="00242338"/>
    <w:p w:rsidR="00242338" w:rsidRPr="002F399B" w:rsidRDefault="00242338" w:rsidP="00242338">
      <w:pPr>
        <w:pStyle w:val="ListParagraph"/>
        <w:numPr>
          <w:ilvl w:val="0"/>
          <w:numId w:val="24"/>
        </w:numPr>
        <w:rPr>
          <w:b/>
          <w:bCs/>
        </w:rPr>
      </w:pPr>
      <w:r w:rsidRPr="002F399B">
        <w:rPr>
          <w:b/>
          <w:bCs/>
        </w:rPr>
        <w:t>data</w:t>
      </w:r>
    </w:p>
    <w:p w:rsidR="00242338" w:rsidRDefault="00242338" w:rsidP="00242338">
      <w:pPr>
        <w:pStyle w:val="ListParagraph"/>
        <w:numPr>
          <w:ilvl w:val="1"/>
          <w:numId w:val="24"/>
        </w:numPr>
      </w:pPr>
      <w:r>
        <w:t xml:space="preserve">intermediate:   </w:t>
      </w:r>
      <w:r w:rsidRPr="00F15687">
        <w:rPr>
          <w:i/>
          <w:iCs/>
        </w:rPr>
        <w:t>do not modify this folder on your own.</w:t>
      </w:r>
      <w:r>
        <w:t xml:space="preserve"> It contains automatically generated files from the analysis. Currently the only file is:</w:t>
      </w:r>
    </w:p>
    <w:p w:rsidR="00242338" w:rsidRDefault="00242338" w:rsidP="00242338">
      <w:pPr>
        <w:pStyle w:val="ListParagraph"/>
        <w:numPr>
          <w:ilvl w:val="2"/>
          <w:numId w:val="24"/>
        </w:numPr>
      </w:pPr>
      <w:proofErr w:type="gramStart"/>
      <w:r>
        <w:t>rate_summary.csv  -</w:t>
      </w:r>
      <w:proofErr w:type="gramEnd"/>
      <w:r>
        <w:t xml:space="preserve"> a table that contains a single row for each SET, and columns including the rate of change in mm/</w:t>
      </w:r>
      <w:proofErr w:type="spellStart"/>
      <w:r>
        <w:t>yr</w:t>
      </w:r>
      <w:proofErr w:type="spellEnd"/>
      <w:r>
        <w:t xml:space="preserve"> and the </w:t>
      </w:r>
      <w:r w:rsidR="00F94C00">
        <w:t>95% CI bounds</w:t>
      </w:r>
    </w:p>
    <w:p w:rsidR="00242338" w:rsidRDefault="00242338" w:rsidP="00242338">
      <w:pPr>
        <w:pStyle w:val="ListParagraph"/>
        <w:numPr>
          <w:ilvl w:val="1"/>
          <w:numId w:val="24"/>
        </w:numPr>
      </w:pPr>
      <w:r>
        <w:t xml:space="preserve">processed:    </w:t>
      </w:r>
      <w:r w:rsidRPr="00F15687">
        <w:rPr>
          <w:i/>
          <w:iCs/>
        </w:rPr>
        <w:t>do not modify this folder on your own.</w:t>
      </w:r>
      <w:r>
        <w:t xml:space="preserve"> It contains an automatically generated file containing your SET data in a long format: one row per pin. The file contains all SETs, all dates, and all parameters you included in your raw file. This file is generated by the R script ‘01_process_</w:t>
      </w:r>
      <w:proofErr w:type="gramStart"/>
      <w:r>
        <w:t>data.R</w:t>
      </w:r>
      <w:proofErr w:type="gramEnd"/>
      <w:r>
        <w:t>’ and is used in all subsequent scripts. The name format of the file is, with your reserve abbreviation in place of ‘GND’:</w:t>
      </w:r>
    </w:p>
    <w:p w:rsidR="00242338" w:rsidRDefault="00242338" w:rsidP="00242338">
      <w:pPr>
        <w:pStyle w:val="ListParagraph"/>
        <w:numPr>
          <w:ilvl w:val="2"/>
          <w:numId w:val="24"/>
        </w:numPr>
      </w:pPr>
      <w:r>
        <w:t xml:space="preserve">GNDset_processed.csv </w:t>
      </w:r>
    </w:p>
    <w:p w:rsidR="00242338" w:rsidRPr="00F15687" w:rsidRDefault="00242338" w:rsidP="00242338">
      <w:pPr>
        <w:pStyle w:val="ListParagraph"/>
        <w:numPr>
          <w:ilvl w:val="1"/>
          <w:numId w:val="24"/>
        </w:numPr>
        <w:rPr>
          <w:b/>
          <w:bCs/>
          <w:i/>
          <w:iCs/>
        </w:rPr>
      </w:pPr>
      <w:r>
        <w:t xml:space="preserve">raw:   </w:t>
      </w:r>
      <w:r w:rsidRPr="00F15687">
        <w:rPr>
          <w:b/>
          <w:bCs/>
          <w:i/>
          <w:iCs/>
        </w:rPr>
        <w:t>DO modify this file</w:t>
      </w:r>
      <w:r>
        <w:rPr>
          <w:b/>
          <w:bCs/>
          <w:i/>
          <w:iCs/>
        </w:rPr>
        <w:t>.</w:t>
      </w:r>
      <w:r>
        <w:t xml:space="preserve"> This is the raw data file. It is an excel file, with one worksheet per SET. Within a worksheet, there is one row per arm position</w:t>
      </w:r>
      <w:r w:rsidR="00E77977">
        <w:t xml:space="preserve"> per date</w:t>
      </w:r>
      <w:r>
        <w:t xml:space="preserve">, with separate columns for each pin measurement on that arm, columns for </w:t>
      </w:r>
      <w:proofErr w:type="spellStart"/>
      <w:r>
        <w:t>qa</w:t>
      </w:r>
      <w:proofErr w:type="spellEnd"/>
      <w:r>
        <w:t>/qc codes, and columns for anything else your reserve has been recording. The name format is:</w:t>
      </w:r>
    </w:p>
    <w:p w:rsidR="00242338" w:rsidRPr="00F15687" w:rsidRDefault="00242338" w:rsidP="00242338">
      <w:pPr>
        <w:pStyle w:val="ListParagraph"/>
        <w:numPr>
          <w:ilvl w:val="2"/>
          <w:numId w:val="24"/>
        </w:numPr>
        <w:rPr>
          <w:b/>
          <w:bCs/>
          <w:i/>
          <w:iCs/>
        </w:rPr>
      </w:pPr>
      <w:r>
        <w:t>GNDset.xlsx</w:t>
      </w:r>
    </w:p>
    <w:p w:rsidR="00E77977" w:rsidRPr="00E77977" w:rsidRDefault="00E77977" w:rsidP="00E77977">
      <w:pPr>
        <w:pStyle w:val="ListParagraph"/>
      </w:pPr>
    </w:p>
    <w:p w:rsidR="00242338" w:rsidRDefault="00242338" w:rsidP="00242338">
      <w:pPr>
        <w:pStyle w:val="ListParagraph"/>
        <w:numPr>
          <w:ilvl w:val="0"/>
          <w:numId w:val="24"/>
        </w:numPr>
      </w:pPr>
      <w:proofErr w:type="spellStart"/>
      <w:r w:rsidRPr="002F399B">
        <w:rPr>
          <w:b/>
          <w:bCs/>
        </w:rPr>
        <w:t>img</w:t>
      </w:r>
      <w:proofErr w:type="spellEnd"/>
      <w:r>
        <w:t xml:space="preserve">    </w:t>
      </w:r>
      <w:r w:rsidRPr="00F15687">
        <w:rPr>
          <w:i/>
          <w:iCs/>
        </w:rPr>
        <w:t>do not modify this folder on your own</w:t>
      </w:r>
      <w:r>
        <w:rPr>
          <w:i/>
          <w:iCs/>
        </w:rPr>
        <w:t>.</w:t>
      </w:r>
      <w:r>
        <w:t xml:space="preserve"> It contains image files that are pulled into R and used as icons on the maps.</w:t>
      </w:r>
    </w:p>
    <w:p w:rsidR="00E77977" w:rsidRDefault="00E77977" w:rsidP="00E77977">
      <w:pPr>
        <w:pStyle w:val="ListParagraph"/>
        <w:rPr>
          <w:b/>
          <w:bCs/>
        </w:rPr>
      </w:pPr>
    </w:p>
    <w:p w:rsidR="00242338" w:rsidRPr="002F399B" w:rsidRDefault="00242338" w:rsidP="00242338">
      <w:pPr>
        <w:pStyle w:val="ListParagraph"/>
        <w:numPr>
          <w:ilvl w:val="0"/>
          <w:numId w:val="24"/>
        </w:numPr>
        <w:rPr>
          <w:b/>
          <w:bCs/>
        </w:rPr>
      </w:pPr>
      <w:r w:rsidRPr="002F399B">
        <w:rPr>
          <w:b/>
          <w:bCs/>
        </w:rPr>
        <w:t>metadata</w:t>
      </w:r>
    </w:p>
    <w:p w:rsidR="00242338" w:rsidRDefault="00242338" w:rsidP="00242338">
      <w:pPr>
        <w:pStyle w:val="ListParagraph"/>
        <w:numPr>
          <w:ilvl w:val="1"/>
          <w:numId w:val="24"/>
        </w:numPr>
      </w:pPr>
      <w:r>
        <w:t xml:space="preserve">GNDset_metadata.xlsx   </w:t>
      </w:r>
      <w:r w:rsidRPr="00F15687">
        <w:rPr>
          <w:b/>
          <w:bCs/>
          <w:i/>
          <w:iCs/>
        </w:rPr>
        <w:t>DO modify this file</w:t>
      </w:r>
      <w:r>
        <w:t xml:space="preserve"> as needed. Do NOT change existing column names, but feel free to add new columns.</w:t>
      </w:r>
    </w:p>
    <w:p w:rsidR="00242338" w:rsidRDefault="00242338" w:rsidP="00242338">
      <w:pPr>
        <w:pStyle w:val="ListParagraph"/>
        <w:numPr>
          <w:ilvl w:val="1"/>
          <w:numId w:val="24"/>
        </w:numPr>
      </w:pPr>
      <w:r>
        <w:t xml:space="preserve">qaqc_codes.xlsx   </w:t>
      </w:r>
      <w:r>
        <w:rPr>
          <w:i/>
          <w:iCs/>
        </w:rPr>
        <w:t>this file should not need modification</w:t>
      </w:r>
      <w:r>
        <w:t>; it is a list and explanations of the QA/QC codes that have been generated for use across reserves.</w:t>
      </w:r>
    </w:p>
    <w:p w:rsidR="00242338" w:rsidRDefault="00242338" w:rsidP="00242338">
      <w:pPr>
        <w:pStyle w:val="ListParagraph"/>
        <w:numPr>
          <w:ilvl w:val="1"/>
          <w:numId w:val="24"/>
        </w:numPr>
      </w:pPr>
      <w:r>
        <w:t xml:space="preserve">slr_rates.csv   </w:t>
      </w:r>
      <w:r w:rsidRPr="00F15687">
        <w:rPr>
          <w:b/>
          <w:bCs/>
          <w:i/>
          <w:iCs/>
        </w:rPr>
        <w:t>DO modify this file</w:t>
      </w:r>
      <w:r>
        <w:t xml:space="preserve"> as needed.  Do NOT change existing column names, and make sure there is only a single row for your reserve. This spreadsheet is where the scripts find your local rate of sea level rise for comparisons to SET elevation changes.</w:t>
      </w:r>
    </w:p>
    <w:p w:rsidR="00242338" w:rsidRDefault="00242338" w:rsidP="00242338">
      <w:pPr>
        <w:pStyle w:val="ListParagraph"/>
        <w:numPr>
          <w:ilvl w:val="1"/>
          <w:numId w:val="24"/>
        </w:numPr>
      </w:pPr>
      <w:proofErr w:type="gramStart"/>
      <w:r>
        <w:t xml:space="preserve">user_defined_inputs.xlsx  </w:t>
      </w:r>
      <w:r w:rsidRPr="00F15687">
        <w:rPr>
          <w:b/>
          <w:bCs/>
          <w:i/>
          <w:iCs/>
        </w:rPr>
        <w:t>DO</w:t>
      </w:r>
      <w:proofErr w:type="gramEnd"/>
      <w:r w:rsidRPr="00F15687">
        <w:rPr>
          <w:b/>
          <w:bCs/>
          <w:i/>
          <w:iCs/>
        </w:rPr>
        <w:t xml:space="preserve"> modify this file</w:t>
      </w:r>
      <w:r>
        <w:rPr>
          <w:b/>
          <w:bCs/>
          <w:i/>
          <w:iCs/>
        </w:rPr>
        <w:t xml:space="preserve">!!! </w:t>
      </w:r>
      <w:r>
        <w:t xml:space="preserve"> There are options for customizing your graphs and plots, as well as excluding data associated with certain QA/QC codes.</w:t>
      </w:r>
    </w:p>
    <w:p w:rsidR="00E77977" w:rsidRPr="00E77977" w:rsidRDefault="00E77977" w:rsidP="00E77977">
      <w:pPr>
        <w:pStyle w:val="ListParagraph"/>
      </w:pPr>
    </w:p>
    <w:p w:rsidR="00242338" w:rsidRDefault="00242338" w:rsidP="00242338">
      <w:pPr>
        <w:pStyle w:val="ListParagraph"/>
        <w:numPr>
          <w:ilvl w:val="0"/>
          <w:numId w:val="24"/>
        </w:numPr>
      </w:pPr>
      <w:r w:rsidRPr="002F399B">
        <w:rPr>
          <w:b/>
          <w:bCs/>
        </w:rPr>
        <w:t>other</w:t>
      </w:r>
      <w:r>
        <w:t xml:space="preserve">    </w:t>
      </w:r>
      <w:r>
        <w:rPr>
          <w:b/>
          <w:bCs/>
          <w:i/>
          <w:iCs/>
        </w:rPr>
        <w:t>DO modify this folder.</w:t>
      </w:r>
      <w:r>
        <w:t xml:space="preserve"> There is nothing related to these R scripts; it is simply for you to include any other relevant files you want in the same directory.</w:t>
      </w:r>
    </w:p>
    <w:p w:rsidR="00E77977" w:rsidRPr="00E77977" w:rsidRDefault="00E77977" w:rsidP="00E77977">
      <w:pPr>
        <w:pStyle w:val="ListParagraph"/>
      </w:pPr>
    </w:p>
    <w:p w:rsidR="00242338" w:rsidRDefault="00242338" w:rsidP="00242338">
      <w:pPr>
        <w:pStyle w:val="ListParagraph"/>
        <w:numPr>
          <w:ilvl w:val="0"/>
          <w:numId w:val="24"/>
        </w:numPr>
      </w:pPr>
      <w:r w:rsidRPr="002F399B">
        <w:rPr>
          <w:b/>
          <w:bCs/>
        </w:rPr>
        <w:t>protocols</w:t>
      </w:r>
      <w:r>
        <w:t xml:space="preserve">   </w:t>
      </w:r>
      <w:r>
        <w:rPr>
          <w:b/>
          <w:bCs/>
          <w:i/>
          <w:iCs/>
        </w:rPr>
        <w:t xml:space="preserve">DO modify this folder. </w:t>
      </w:r>
      <w:r>
        <w:t xml:space="preserve"> This is where you can include your Sentinel Site Plan and other reserve-level documentation.</w:t>
      </w:r>
    </w:p>
    <w:p w:rsidR="00E77977" w:rsidRPr="00E77977" w:rsidRDefault="00E77977" w:rsidP="00E77977">
      <w:pPr>
        <w:pStyle w:val="ListParagraph"/>
      </w:pPr>
    </w:p>
    <w:p w:rsidR="00242338" w:rsidRDefault="00242338" w:rsidP="00242338">
      <w:pPr>
        <w:pStyle w:val="ListParagraph"/>
        <w:numPr>
          <w:ilvl w:val="0"/>
          <w:numId w:val="24"/>
        </w:numPr>
      </w:pPr>
      <w:proofErr w:type="spellStart"/>
      <w:r w:rsidRPr="002F399B">
        <w:rPr>
          <w:b/>
          <w:bCs/>
        </w:rPr>
        <w:t>R_output</w:t>
      </w:r>
      <w:proofErr w:type="spellEnd"/>
      <w:r>
        <w:t xml:space="preserve">   </w:t>
      </w:r>
      <w:r w:rsidRPr="00F15687">
        <w:rPr>
          <w:i/>
          <w:iCs/>
        </w:rPr>
        <w:t>do not modify this folder on your own</w:t>
      </w:r>
      <w:r>
        <w:t xml:space="preserve"> unless it’s to change the name of an output file. Anything in here is automatically generated from the scripts.</w:t>
      </w:r>
    </w:p>
    <w:p w:rsidR="00242338" w:rsidRDefault="00242338" w:rsidP="00242338">
      <w:pPr>
        <w:pStyle w:val="ListParagraph"/>
        <w:numPr>
          <w:ilvl w:val="1"/>
          <w:numId w:val="24"/>
        </w:numPr>
      </w:pPr>
      <w:r>
        <w:t>analysis   This is where the Word report is saved.</w:t>
      </w:r>
    </w:p>
    <w:p w:rsidR="00242338" w:rsidRDefault="00242338" w:rsidP="00242338">
      <w:pPr>
        <w:pStyle w:val="ListParagraph"/>
        <w:numPr>
          <w:ilvl w:val="1"/>
          <w:numId w:val="24"/>
        </w:numPr>
      </w:pPr>
      <w:r>
        <w:t>figures   This is where plots and graphs will be saved.</w:t>
      </w:r>
    </w:p>
    <w:p w:rsidR="00242338" w:rsidRDefault="00242338" w:rsidP="00242338">
      <w:pPr>
        <w:pStyle w:val="ListParagraph"/>
        <w:numPr>
          <w:ilvl w:val="1"/>
          <w:numId w:val="24"/>
        </w:numPr>
      </w:pPr>
      <w:proofErr w:type="spellStart"/>
      <w:r>
        <w:t>processing_and_qc</w:t>
      </w:r>
      <w:proofErr w:type="spellEnd"/>
      <w:r>
        <w:t xml:space="preserve">   If we generate static QA/QC reports, they will go here.</w:t>
      </w:r>
    </w:p>
    <w:p w:rsidR="00E77977" w:rsidRDefault="00E77977" w:rsidP="00E77977">
      <w:pPr>
        <w:pStyle w:val="ListParagraph"/>
        <w:rPr>
          <w:b/>
          <w:bCs/>
        </w:rPr>
      </w:pPr>
    </w:p>
    <w:p w:rsidR="00242338" w:rsidRPr="00E77977" w:rsidRDefault="00242338" w:rsidP="00242338">
      <w:pPr>
        <w:pStyle w:val="ListParagraph"/>
        <w:numPr>
          <w:ilvl w:val="0"/>
          <w:numId w:val="24"/>
        </w:numPr>
        <w:rPr>
          <w:b/>
          <w:bCs/>
        </w:rPr>
      </w:pPr>
      <w:proofErr w:type="spellStart"/>
      <w:r w:rsidRPr="00E77977">
        <w:rPr>
          <w:b/>
          <w:bCs/>
        </w:rPr>
        <w:t>R_scripts</w:t>
      </w:r>
      <w:proofErr w:type="spellEnd"/>
      <w:r w:rsidR="00E77977">
        <w:rPr>
          <w:b/>
          <w:bCs/>
        </w:rPr>
        <w:t xml:space="preserve">   </w:t>
      </w:r>
      <w:r w:rsidR="00E77977">
        <w:rPr>
          <w:i/>
          <w:iCs/>
        </w:rPr>
        <w:t>don’t mess with these unless you really know what you’re doing</w:t>
      </w:r>
    </w:p>
    <w:sectPr w:rsidR="00242338" w:rsidRPr="00E77977" w:rsidSect="00B66B66">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2426" w:rsidRDefault="00872426" w:rsidP="008B6C32">
      <w:r>
        <w:separator/>
      </w:r>
    </w:p>
  </w:endnote>
  <w:endnote w:type="continuationSeparator" w:id="0">
    <w:p w:rsidR="00872426" w:rsidRDefault="00872426" w:rsidP="008B6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Italic">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249748"/>
      <w:docPartObj>
        <w:docPartGallery w:val="Page Numbers (Bottom of Page)"/>
        <w:docPartUnique/>
      </w:docPartObj>
    </w:sdtPr>
    <w:sdtEndPr>
      <w:rPr>
        <w:noProof/>
      </w:rPr>
    </w:sdtEndPr>
    <w:sdtContent>
      <w:p w:rsidR="008B6C32" w:rsidRDefault="008B6C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B6C32" w:rsidRDefault="008B6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2426" w:rsidRDefault="00872426" w:rsidP="008B6C32">
      <w:r>
        <w:separator/>
      </w:r>
    </w:p>
  </w:footnote>
  <w:footnote w:type="continuationSeparator" w:id="0">
    <w:p w:rsidR="00872426" w:rsidRDefault="00872426" w:rsidP="008B6C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3326D0"/>
    <w:multiLevelType w:val="hybridMultilevel"/>
    <w:tmpl w:val="CC0A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5437983"/>
    <w:multiLevelType w:val="hybridMultilevel"/>
    <w:tmpl w:val="7458B578"/>
    <w:lvl w:ilvl="0" w:tplc="7276A22E">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DBE2FBE"/>
    <w:multiLevelType w:val="hybridMultilevel"/>
    <w:tmpl w:val="9EA4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2F17EEA"/>
    <w:multiLevelType w:val="hybridMultilevel"/>
    <w:tmpl w:val="4E40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8983967"/>
    <w:multiLevelType w:val="hybridMultilevel"/>
    <w:tmpl w:val="C748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6C6320"/>
    <w:multiLevelType w:val="hybridMultilevel"/>
    <w:tmpl w:val="0BE84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EA701EC"/>
    <w:multiLevelType w:val="hybridMultilevel"/>
    <w:tmpl w:val="69B026EC"/>
    <w:lvl w:ilvl="0" w:tplc="0409000F">
      <w:start w:val="1"/>
      <w:numFmt w:val="decimal"/>
      <w:lvlText w:val="%1."/>
      <w:lvlJc w:val="left"/>
      <w:pPr>
        <w:ind w:left="720" w:hanging="360"/>
      </w:pPr>
      <w:rPr>
        <w:rFonts w:hint="default"/>
        <w:b w:val="0"/>
      </w:rPr>
    </w:lvl>
    <w:lvl w:ilvl="1" w:tplc="9612D374">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AC14E4"/>
    <w:multiLevelType w:val="hybridMultilevel"/>
    <w:tmpl w:val="38022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5"/>
  </w:num>
  <w:num w:numId="2">
    <w:abstractNumId w:val="14"/>
  </w:num>
  <w:num w:numId="3">
    <w:abstractNumId w:val="11"/>
  </w:num>
  <w:num w:numId="4">
    <w:abstractNumId w:val="29"/>
  </w:num>
  <w:num w:numId="5">
    <w:abstractNumId w:val="15"/>
  </w:num>
  <w:num w:numId="6">
    <w:abstractNumId w:val="20"/>
  </w:num>
  <w:num w:numId="7">
    <w:abstractNumId w:val="2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8"/>
  </w:num>
  <w:num w:numId="20">
    <w:abstractNumId w:val="26"/>
  </w:num>
  <w:num w:numId="21">
    <w:abstractNumId w:val="21"/>
  </w:num>
  <w:num w:numId="22">
    <w:abstractNumId w:val="13"/>
  </w:num>
  <w:num w:numId="23">
    <w:abstractNumId w:val="30"/>
  </w:num>
  <w:num w:numId="24">
    <w:abstractNumId w:val="12"/>
  </w:num>
  <w:num w:numId="25">
    <w:abstractNumId w:val="19"/>
  </w:num>
  <w:num w:numId="26">
    <w:abstractNumId w:val="27"/>
  </w:num>
  <w:num w:numId="27">
    <w:abstractNumId w:val="28"/>
  </w:num>
  <w:num w:numId="28">
    <w:abstractNumId w:val="10"/>
  </w:num>
  <w:num w:numId="29">
    <w:abstractNumId w:val="23"/>
  </w:num>
  <w:num w:numId="30">
    <w:abstractNumId w:val="16"/>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96"/>
    <w:rsid w:val="000377F9"/>
    <w:rsid w:val="000B65F7"/>
    <w:rsid w:val="001515AA"/>
    <w:rsid w:val="001F0D8E"/>
    <w:rsid w:val="0022696A"/>
    <w:rsid w:val="00242338"/>
    <w:rsid w:val="00262E40"/>
    <w:rsid w:val="002F1E36"/>
    <w:rsid w:val="002F399B"/>
    <w:rsid w:val="003234F6"/>
    <w:rsid w:val="0044622F"/>
    <w:rsid w:val="00645252"/>
    <w:rsid w:val="006D3D74"/>
    <w:rsid w:val="007B1577"/>
    <w:rsid w:val="00821B07"/>
    <w:rsid w:val="0083569A"/>
    <w:rsid w:val="00872426"/>
    <w:rsid w:val="008B6C32"/>
    <w:rsid w:val="008F620F"/>
    <w:rsid w:val="00A9204E"/>
    <w:rsid w:val="00AC1CA7"/>
    <w:rsid w:val="00AC425F"/>
    <w:rsid w:val="00B233E7"/>
    <w:rsid w:val="00B32296"/>
    <w:rsid w:val="00B66B66"/>
    <w:rsid w:val="00B91C37"/>
    <w:rsid w:val="00C85FA2"/>
    <w:rsid w:val="00D0701F"/>
    <w:rsid w:val="00E77977"/>
    <w:rsid w:val="00F15687"/>
    <w:rsid w:val="00F56AA7"/>
    <w:rsid w:val="00F92239"/>
    <w:rsid w:val="00F94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116C4"/>
  <w15:chartTrackingRefBased/>
  <w15:docId w15:val="{846C38D5-8F6C-4DB9-83D8-35108DF5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F15687"/>
    <w:pPr>
      <w:ind w:left="720"/>
      <w:contextualSpacing/>
    </w:pPr>
  </w:style>
  <w:style w:type="paragraph" w:styleId="TOCHeading">
    <w:name w:val="TOC Heading"/>
    <w:basedOn w:val="Heading1"/>
    <w:next w:val="Normal"/>
    <w:uiPriority w:val="39"/>
    <w:unhideWhenUsed/>
    <w:qFormat/>
    <w:rsid w:val="00B66B66"/>
    <w:pPr>
      <w:spacing w:line="259" w:lineRule="auto"/>
      <w:outlineLvl w:val="9"/>
    </w:pPr>
    <w:rPr>
      <w:color w:val="2E74B5" w:themeColor="accent1" w:themeShade="BF"/>
    </w:rPr>
  </w:style>
  <w:style w:type="paragraph" w:styleId="TOC2">
    <w:name w:val="toc 2"/>
    <w:basedOn w:val="Normal"/>
    <w:next w:val="Normal"/>
    <w:autoRedefine/>
    <w:uiPriority w:val="39"/>
    <w:unhideWhenUsed/>
    <w:rsid w:val="00B66B66"/>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B66B66"/>
    <w:pPr>
      <w:spacing w:after="100" w:line="259" w:lineRule="auto"/>
    </w:pPr>
    <w:rPr>
      <w:rFonts w:eastAsiaTheme="minorEastAsia" w:cs="Times New Roman"/>
    </w:rPr>
  </w:style>
  <w:style w:type="paragraph" w:styleId="TOC3">
    <w:name w:val="toc 3"/>
    <w:basedOn w:val="Normal"/>
    <w:next w:val="Normal"/>
    <w:autoRedefine/>
    <w:uiPriority w:val="39"/>
    <w:unhideWhenUsed/>
    <w:rsid w:val="00B66B66"/>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55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berly.cressman\AppData\Roaming\Microsoft\Templates\Single%20spaced%20(blank)(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174F9B95-81B3-4D05-8CF6-E95BA76C1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(blank)(4).dotx</Template>
  <TotalTime>168</TotalTime>
  <Pages>9</Pages>
  <Words>1317</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Cressman</dc:creator>
  <cp:keywords/>
  <dc:description/>
  <cp:lastModifiedBy>Kimberly Cressman</cp:lastModifiedBy>
  <cp:revision>19</cp:revision>
  <cp:lastPrinted>2019-07-11T18:21:00Z</cp:lastPrinted>
  <dcterms:created xsi:type="dcterms:W3CDTF">2019-07-11T14:40:00Z</dcterms:created>
  <dcterms:modified xsi:type="dcterms:W3CDTF">2019-07-11T18:33:00Z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